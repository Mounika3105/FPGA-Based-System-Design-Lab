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4E1A9D" w14:textId="77777777" w:rsidR="00B75843" w:rsidRDefault="00AF3378" w:rsidP="00D50170">
      <w:pPr>
        <w:jc w:val="center"/>
        <w:rPr>
          <w:b/>
          <w:sz w:val="36"/>
        </w:rPr>
      </w:pPr>
      <w:r w:rsidRPr="00B237F2">
        <w:rPr>
          <w:b/>
          <w:sz w:val="36"/>
        </w:rPr>
        <w:t>Lab</w:t>
      </w:r>
      <w:r w:rsidR="00D50170" w:rsidRPr="00B237F2">
        <w:rPr>
          <w:b/>
          <w:sz w:val="36"/>
        </w:rPr>
        <w:t xml:space="preserve"> </w:t>
      </w:r>
      <w:r w:rsidR="00DB6D6C">
        <w:rPr>
          <w:b/>
          <w:sz w:val="36"/>
        </w:rPr>
        <w:t>5</w:t>
      </w:r>
      <w:r w:rsidR="009552D7">
        <w:rPr>
          <w:b/>
          <w:sz w:val="36"/>
        </w:rPr>
        <w:t xml:space="preserve"> &amp; 6</w:t>
      </w:r>
      <w:r w:rsidR="00D50170" w:rsidRPr="00B237F2">
        <w:rPr>
          <w:b/>
          <w:sz w:val="36"/>
        </w:rPr>
        <w:t xml:space="preserve">: </w:t>
      </w:r>
      <w:r w:rsidR="00DB6D6C">
        <w:rPr>
          <w:b/>
          <w:sz w:val="36"/>
        </w:rPr>
        <w:t>Assignment 1</w:t>
      </w:r>
      <w:r w:rsidR="00AA418D">
        <w:rPr>
          <w:b/>
          <w:sz w:val="36"/>
        </w:rPr>
        <w:t xml:space="preserve"> (10 Marks)</w:t>
      </w:r>
    </w:p>
    <w:p w14:paraId="225FDA08" w14:textId="77777777" w:rsidR="00832FCC" w:rsidRDefault="00832FCC" w:rsidP="00D50170">
      <w:pPr>
        <w:jc w:val="center"/>
        <w:rPr>
          <w:b/>
        </w:rPr>
      </w:pPr>
      <w:r w:rsidRPr="00832FCC">
        <w:rPr>
          <w:b/>
        </w:rPr>
        <w:t>Date for Showing the output to Instructor</w:t>
      </w:r>
      <w:r w:rsidR="00FC7796">
        <w:rPr>
          <w:b/>
        </w:rPr>
        <w:t xml:space="preserve"> (No Deduction)</w:t>
      </w:r>
      <w:r w:rsidRPr="00832FCC">
        <w:rPr>
          <w:b/>
        </w:rPr>
        <w:t xml:space="preserve">: </w:t>
      </w:r>
      <w:r w:rsidR="00FC7796">
        <w:rPr>
          <w:b/>
        </w:rPr>
        <w:t>17/09/2021</w:t>
      </w:r>
      <w:r>
        <w:rPr>
          <w:b/>
        </w:rPr>
        <w:t xml:space="preserve"> </w:t>
      </w:r>
      <w:r w:rsidR="00FC7796">
        <w:rPr>
          <w:b/>
        </w:rPr>
        <w:t xml:space="preserve">between 11AM-1PM </w:t>
      </w:r>
    </w:p>
    <w:p w14:paraId="523C30CF" w14:textId="77777777" w:rsidR="00832FCC" w:rsidRDefault="00832FCC" w:rsidP="00832FCC">
      <w:pPr>
        <w:jc w:val="center"/>
        <w:rPr>
          <w:b/>
        </w:rPr>
      </w:pPr>
      <w:r w:rsidRPr="00832FCC">
        <w:rPr>
          <w:b/>
        </w:rPr>
        <w:t xml:space="preserve">Due Date for </w:t>
      </w:r>
      <w:r>
        <w:rPr>
          <w:b/>
        </w:rPr>
        <w:t>final submission through CMS</w:t>
      </w:r>
      <w:r w:rsidRPr="00832FCC">
        <w:rPr>
          <w:b/>
        </w:rPr>
        <w:t xml:space="preserve">: </w:t>
      </w:r>
      <w:r w:rsidR="00FC7796">
        <w:rPr>
          <w:b/>
        </w:rPr>
        <w:t>17</w:t>
      </w:r>
      <w:r w:rsidRPr="00832FCC">
        <w:rPr>
          <w:b/>
        </w:rPr>
        <w:t>/</w:t>
      </w:r>
      <w:r w:rsidR="00FC7796">
        <w:rPr>
          <w:b/>
        </w:rPr>
        <w:t>09/2021</w:t>
      </w:r>
      <w:r>
        <w:rPr>
          <w:b/>
        </w:rPr>
        <w:t xml:space="preserve"> </w:t>
      </w:r>
      <w:r w:rsidR="00FC7796">
        <w:rPr>
          <w:b/>
        </w:rPr>
        <w:t>9</w:t>
      </w:r>
      <w:r>
        <w:rPr>
          <w:b/>
        </w:rPr>
        <w:t>:00 PM</w:t>
      </w:r>
    </w:p>
    <w:p w14:paraId="6A294F1C" w14:textId="77777777" w:rsidR="0041742B" w:rsidRPr="00832FCC" w:rsidRDefault="0041742B" w:rsidP="00832FCC">
      <w:pPr>
        <w:jc w:val="center"/>
        <w:rPr>
          <w:b/>
        </w:rPr>
      </w:pPr>
    </w:p>
    <w:p w14:paraId="4DCCE42D" w14:textId="23BC4E6B" w:rsidR="0041742B" w:rsidRDefault="0041742B" w:rsidP="0041742B">
      <w:pPr>
        <w:pStyle w:val="WW-Default"/>
        <w:spacing w:after="0"/>
      </w:pPr>
      <w:r w:rsidRPr="0041742B">
        <w:rPr>
          <w:b/>
        </w:rPr>
        <w:t>Name</w:t>
      </w:r>
      <w:r w:rsidRPr="00B237F2">
        <w:t>:</w:t>
      </w:r>
      <w:r w:rsidRPr="00B237F2">
        <w:rPr>
          <w:b/>
        </w:rPr>
        <w:t xml:space="preserve"> </w:t>
      </w:r>
      <w:sdt>
        <w:sdtPr>
          <w:rPr>
            <w:b/>
          </w:rPr>
          <w:id w:val="-1920480047"/>
          <w:placeholder>
            <w:docPart w:val="3C69DBD188644E69B705DE16F221C71F"/>
          </w:placeholder>
        </w:sdtPr>
        <w:sdtEndPr>
          <w:rPr>
            <w:b w:val="0"/>
          </w:rPr>
        </w:sdtEndPr>
        <w:sdtContent>
          <w:r w:rsidRPr="00B237F2">
            <w:t xml:space="preserve">  </w:t>
          </w:r>
          <w:r w:rsidR="003D328B">
            <w:t>Lakshmi Mounika Chaturvedula</w:t>
          </w:r>
        </w:sdtContent>
      </w:sdt>
    </w:p>
    <w:p w14:paraId="485A679E" w14:textId="71CF4DFB" w:rsidR="0041742B" w:rsidRDefault="0041742B" w:rsidP="0041742B">
      <w:pPr>
        <w:pStyle w:val="WW-Default"/>
        <w:spacing w:after="0"/>
      </w:pPr>
      <w:r>
        <w:rPr>
          <w:b/>
        </w:rPr>
        <w:t>ID No</w:t>
      </w:r>
      <w:r w:rsidRPr="00B237F2">
        <w:t>:</w:t>
      </w:r>
      <w:r w:rsidRPr="00B237F2">
        <w:rPr>
          <w:b/>
        </w:rPr>
        <w:t xml:space="preserve"> </w:t>
      </w:r>
      <w:sdt>
        <w:sdtPr>
          <w:rPr>
            <w:b/>
          </w:rPr>
          <w:id w:val="222645774"/>
          <w:placeholder>
            <w:docPart w:val="0B2B777FE9864163B15942A309C1DF47"/>
          </w:placeholder>
        </w:sdtPr>
        <w:sdtEndPr>
          <w:rPr>
            <w:b w:val="0"/>
          </w:rPr>
        </w:sdtEndPr>
        <w:sdtContent>
          <w:r w:rsidRPr="00B237F2">
            <w:t xml:space="preserve">  </w:t>
          </w:r>
          <w:r w:rsidR="003D328B">
            <w:t>2019A8PS0621H</w:t>
          </w:r>
        </w:sdtContent>
      </w:sdt>
    </w:p>
    <w:p w14:paraId="4F45E6FF" w14:textId="77777777" w:rsidR="0041742B" w:rsidRPr="00B237F2" w:rsidRDefault="0041742B" w:rsidP="0041742B">
      <w:pPr>
        <w:pStyle w:val="WW-Default"/>
        <w:spacing w:after="0"/>
      </w:pPr>
    </w:p>
    <w:p w14:paraId="47BBB33B" w14:textId="77777777" w:rsidR="00837A2A" w:rsidRDefault="00ED4100" w:rsidP="0041742B">
      <w:pPr>
        <w:jc w:val="both"/>
      </w:pPr>
      <w:r>
        <w:rPr>
          <w:b/>
        </w:rPr>
        <w:t xml:space="preserve">Problem Statement: </w:t>
      </w:r>
      <w:r w:rsidR="00837A2A" w:rsidRPr="007C0555">
        <w:t xml:space="preserve">Design a state machine to control the tail lights of a 1965 Ford Thunder bird (Figure 1). The tail lights are composed of three lights on each side which operate for the turns as shown in figure 2. The state machine has two inputs </w:t>
      </w:r>
      <w:r w:rsidR="00837A2A" w:rsidRPr="007C0555">
        <w:rPr>
          <w:b/>
        </w:rPr>
        <w:t>(LEFT, RIGHT)</w:t>
      </w:r>
      <w:r w:rsidR="00837A2A" w:rsidRPr="007C0555">
        <w:t xml:space="preserve"> and 6 outputs </w:t>
      </w:r>
      <w:r w:rsidR="00837A2A" w:rsidRPr="007C0555">
        <w:rPr>
          <w:b/>
        </w:rPr>
        <w:t>(LC, LB, LA, RA, RB and RC)</w:t>
      </w:r>
      <w:r w:rsidR="00837A2A" w:rsidRPr="007C0555">
        <w:t xml:space="preserve">. When </w:t>
      </w:r>
      <w:r w:rsidR="00837A2A" w:rsidRPr="007C0555">
        <w:rPr>
          <w:b/>
        </w:rPr>
        <w:t>(RIGHT=0 and LEFT=0)</w:t>
      </w:r>
      <w:r w:rsidR="00837A2A" w:rsidRPr="007C0555">
        <w:t xml:space="preserve"> or when </w:t>
      </w:r>
      <w:r w:rsidR="00837A2A" w:rsidRPr="007C0555">
        <w:rPr>
          <w:b/>
        </w:rPr>
        <w:t>(RIGHT=1 and LEFT=1)</w:t>
      </w:r>
      <w:r w:rsidR="00837A2A" w:rsidRPr="007C0555">
        <w:t xml:space="preserve"> no lights will turn </w:t>
      </w:r>
      <w:r w:rsidR="0020378E" w:rsidRPr="007C0555">
        <w:t>ON</w:t>
      </w:r>
      <w:r w:rsidR="00837A2A" w:rsidRPr="007C0555">
        <w:t xml:space="preserve">. If </w:t>
      </w:r>
      <w:r w:rsidR="00837A2A" w:rsidRPr="007C0555">
        <w:rPr>
          <w:b/>
        </w:rPr>
        <w:t>(RIGHT=0 and LEFT=1)</w:t>
      </w:r>
      <w:r w:rsidR="0020378E" w:rsidRPr="007C0555">
        <w:t xml:space="preserve"> then</w:t>
      </w:r>
      <w:r w:rsidR="00837A2A" w:rsidRPr="007C0555">
        <w:t xml:space="preserve"> lights LC, LB, and LA will be </w:t>
      </w:r>
      <w:r w:rsidR="0020378E" w:rsidRPr="007C0555">
        <w:t>ON</w:t>
      </w:r>
      <w:r w:rsidR="00837A2A" w:rsidRPr="007C0555">
        <w:t xml:space="preserve"> as shown in figure </w:t>
      </w:r>
      <w:r w:rsidR="0020378E" w:rsidRPr="007C0555">
        <w:t xml:space="preserve">2(a) indicating </w:t>
      </w:r>
      <w:r w:rsidR="007C0555" w:rsidRPr="007C0555">
        <w:rPr>
          <w:b/>
        </w:rPr>
        <w:t>LEFT</w:t>
      </w:r>
      <w:r w:rsidR="0020378E" w:rsidRPr="007C0555">
        <w:t xml:space="preserve"> turn. If </w:t>
      </w:r>
      <w:r w:rsidR="0020378E" w:rsidRPr="007C0555">
        <w:rPr>
          <w:b/>
        </w:rPr>
        <w:t>(RIGHT=1 and LEFT=0)</w:t>
      </w:r>
      <w:r w:rsidR="0020378E" w:rsidRPr="007C0555">
        <w:t xml:space="preserve"> then lights RA, RB, and RC will be ON as shown in figure 2(b) indicating </w:t>
      </w:r>
      <w:r w:rsidR="007C0555" w:rsidRPr="007C0555">
        <w:rPr>
          <w:b/>
        </w:rPr>
        <w:t>RIGHT</w:t>
      </w:r>
      <w:r w:rsidR="0020378E" w:rsidRPr="007C0555">
        <w:t xml:space="preserve"> turn.</w:t>
      </w:r>
      <w:r w:rsidR="00920D95">
        <w:t xml:space="preserve"> </w:t>
      </w:r>
      <w:r w:rsidR="00E06322">
        <w:t xml:space="preserve">In addition to LEFT and RIGHT there are two more inputs </w:t>
      </w:r>
      <w:r w:rsidR="00E06322" w:rsidRPr="00E06322">
        <w:rPr>
          <w:b/>
        </w:rPr>
        <w:t>Clk</w:t>
      </w:r>
      <w:r w:rsidR="00E06322">
        <w:t xml:space="preserve"> and </w:t>
      </w:r>
      <w:r w:rsidR="00E06322" w:rsidRPr="00E06322">
        <w:rPr>
          <w:b/>
        </w:rPr>
        <w:t>Reset</w:t>
      </w:r>
      <w:r w:rsidR="00E06322">
        <w:t xml:space="preserve"> for normal operation of FSM. When </w:t>
      </w:r>
      <w:r w:rsidR="00E06322" w:rsidRPr="00E06322">
        <w:rPr>
          <w:b/>
        </w:rPr>
        <w:t>Reset</w:t>
      </w:r>
      <w:r w:rsidR="00E06322">
        <w:rPr>
          <w:b/>
        </w:rPr>
        <w:t xml:space="preserve"> </w:t>
      </w:r>
      <w:r w:rsidR="00E06322" w:rsidRPr="00E06322">
        <w:t>is enabled all lights will be OFF</w:t>
      </w:r>
      <w:r w:rsidR="00E06322">
        <w:rPr>
          <w:b/>
        </w:rPr>
        <w:t xml:space="preserve">. </w:t>
      </w:r>
      <w:r w:rsidR="00920D95">
        <w:t>The flashing rate of LEDs is 2</w:t>
      </w:r>
      <w:r w:rsidR="006357F5">
        <w:t>Hz (</w:t>
      </w:r>
      <w:r w:rsidR="003E1D22">
        <w:t>i.e. the time between two successive states is 0.5s).</w:t>
      </w:r>
      <w:r w:rsidR="00E06322">
        <w:t xml:space="preserve"> </w:t>
      </w:r>
    </w:p>
    <w:p w14:paraId="06D7BC2C" w14:textId="77777777" w:rsidR="00FC7796" w:rsidRDefault="00FC7796" w:rsidP="00837A2A">
      <w:pPr>
        <w:jc w:val="both"/>
        <w:rPr>
          <w:b/>
        </w:rPr>
      </w:pPr>
      <w:r>
        <w:rPr>
          <w:b/>
        </w:rPr>
        <w:t xml:space="preserve">PIN Assignment: </w:t>
      </w:r>
    </w:p>
    <w:p w14:paraId="1D5AA061" w14:textId="77777777" w:rsidR="00FC7796" w:rsidRDefault="00FC7796" w:rsidP="00837A2A">
      <w:pPr>
        <w:jc w:val="both"/>
        <w:rPr>
          <w:b/>
        </w:rPr>
      </w:pPr>
      <w:r w:rsidRPr="00FC7796">
        <w:rPr>
          <w:b/>
          <w:u w:val="single"/>
        </w:rPr>
        <w:t>Inputs:</w:t>
      </w:r>
      <w:r>
        <w:rPr>
          <w:b/>
        </w:rPr>
        <w:t xml:space="preserve"> RIGHT</w:t>
      </w:r>
      <w:r w:rsidRPr="00FC7796">
        <w:rPr>
          <w:b/>
        </w:rPr>
        <w:sym w:font="Wingdings" w:char="F0E0"/>
      </w:r>
      <w:r>
        <w:rPr>
          <w:b/>
        </w:rPr>
        <w:t xml:space="preserve"> F22; LEFT</w:t>
      </w:r>
      <w:r w:rsidRPr="00FC7796">
        <w:rPr>
          <w:b/>
        </w:rPr>
        <w:sym w:font="Wingdings" w:char="F0E0"/>
      </w:r>
      <w:r>
        <w:rPr>
          <w:b/>
        </w:rPr>
        <w:t xml:space="preserve">G22; </w:t>
      </w:r>
    </w:p>
    <w:p w14:paraId="38C76C26" w14:textId="77777777" w:rsidR="00FC7796" w:rsidRPr="00FC7796" w:rsidRDefault="00FC7796" w:rsidP="00837A2A">
      <w:pPr>
        <w:jc w:val="both"/>
        <w:rPr>
          <w:b/>
        </w:rPr>
      </w:pPr>
      <w:r w:rsidRPr="00FC7796">
        <w:rPr>
          <w:b/>
          <w:u w:val="single"/>
        </w:rPr>
        <w:t>Outputs:</w:t>
      </w:r>
      <w:r>
        <w:rPr>
          <w:b/>
        </w:rPr>
        <w:t xml:space="preserve"> LC</w:t>
      </w:r>
      <w:r w:rsidRPr="00FC7796">
        <w:rPr>
          <w:b/>
        </w:rPr>
        <w:sym w:font="Wingdings" w:char="F0E0"/>
      </w:r>
      <w:r>
        <w:rPr>
          <w:b/>
        </w:rPr>
        <w:t>U14;  LB</w:t>
      </w:r>
      <w:r w:rsidRPr="00FC7796">
        <w:rPr>
          <w:b/>
        </w:rPr>
        <w:sym w:font="Wingdings" w:char="F0E0"/>
      </w:r>
      <w:r>
        <w:rPr>
          <w:b/>
        </w:rPr>
        <w:t>U19;  LA</w:t>
      </w:r>
      <w:r w:rsidRPr="00FC7796">
        <w:rPr>
          <w:b/>
        </w:rPr>
        <w:sym w:font="Wingdings" w:char="F0E0"/>
      </w:r>
      <w:r>
        <w:rPr>
          <w:b/>
        </w:rPr>
        <w:t>W22;  RA</w:t>
      </w:r>
      <w:r w:rsidRPr="00FC7796">
        <w:rPr>
          <w:b/>
        </w:rPr>
        <w:sym w:font="Wingdings" w:char="F0E0"/>
      </w:r>
      <w:r>
        <w:rPr>
          <w:b/>
        </w:rPr>
        <w:t>U22;  RB</w:t>
      </w:r>
      <w:r w:rsidRPr="00FC7796">
        <w:rPr>
          <w:b/>
        </w:rPr>
        <w:sym w:font="Wingdings" w:char="F0E0"/>
      </w:r>
      <w:r>
        <w:rPr>
          <w:b/>
        </w:rPr>
        <w:t>T21;  RC</w:t>
      </w:r>
      <w:r w:rsidRPr="00FC7796">
        <w:rPr>
          <w:b/>
        </w:rPr>
        <w:sym w:font="Wingdings" w:char="F0E0"/>
      </w:r>
      <w:r>
        <w:rPr>
          <w:b/>
        </w:rPr>
        <w:t>T22;</w:t>
      </w:r>
    </w:p>
    <w:p w14:paraId="558CCF83" w14:textId="77777777" w:rsidR="00EE7FB6" w:rsidRDefault="00EE7FB6" w:rsidP="00F32DBC">
      <w:pPr>
        <w:jc w:val="both"/>
        <w:rPr>
          <w:b/>
        </w:rPr>
      </w:pPr>
    </w:p>
    <w:p w14:paraId="1601A909" w14:textId="77777777" w:rsidR="00837A2A" w:rsidRDefault="00837A2A" w:rsidP="00837A2A">
      <w:pPr>
        <w:jc w:val="center"/>
        <w:rPr>
          <w:b/>
        </w:rPr>
      </w:pPr>
      <w:r>
        <w:rPr>
          <w:noProof/>
          <w:lang w:val="en-IN" w:eastAsia="en-IN"/>
        </w:rPr>
        <w:drawing>
          <wp:inline distT="0" distB="0" distL="0" distR="0" wp14:anchorId="1CFC4BA6" wp14:editId="15EED2EF">
            <wp:extent cx="2957288" cy="187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401" cy="1894897"/>
                    </a:xfrm>
                    <a:prstGeom prst="rect">
                      <a:avLst/>
                    </a:prstGeom>
                  </pic:spPr>
                </pic:pic>
              </a:graphicData>
            </a:graphic>
          </wp:inline>
        </w:drawing>
      </w:r>
    </w:p>
    <w:p w14:paraId="58BE8CF1" w14:textId="77777777" w:rsidR="00683B40" w:rsidRDefault="00837A2A" w:rsidP="00837A2A">
      <w:pPr>
        <w:jc w:val="center"/>
        <w:rPr>
          <w:b/>
        </w:rPr>
      </w:pPr>
      <w:r>
        <w:rPr>
          <w:b/>
        </w:rPr>
        <w:t>Figure 1</w:t>
      </w:r>
    </w:p>
    <w:p w14:paraId="2131EF1E" w14:textId="77777777" w:rsidR="00837A2A" w:rsidRPr="00837A2A" w:rsidRDefault="00837A2A" w:rsidP="00837A2A">
      <w:pPr>
        <w:jc w:val="both"/>
        <w:rPr>
          <w:b/>
        </w:rPr>
      </w:pPr>
      <w:r>
        <w:rPr>
          <w:b/>
        </w:rPr>
        <w:tab/>
      </w:r>
      <w:r>
        <w:rPr>
          <w:b/>
        </w:rPr>
        <w:tab/>
      </w:r>
      <w:r>
        <w:rPr>
          <w:b/>
        </w:rPr>
        <w:tab/>
      </w:r>
      <w:r w:rsidRPr="00837A2A">
        <w:rPr>
          <w:b/>
          <w:u w:val="single"/>
        </w:rPr>
        <w:t>Left Turn</w:t>
      </w:r>
      <w:r>
        <w:rPr>
          <w:b/>
        </w:rPr>
        <w:tab/>
      </w:r>
      <w:r>
        <w:rPr>
          <w:b/>
        </w:rPr>
        <w:tab/>
      </w:r>
      <w:r>
        <w:rPr>
          <w:b/>
        </w:rPr>
        <w:tab/>
      </w:r>
      <w:r>
        <w:rPr>
          <w:b/>
        </w:rPr>
        <w:tab/>
      </w:r>
      <w:r>
        <w:rPr>
          <w:b/>
        </w:rPr>
        <w:tab/>
      </w:r>
      <w:r>
        <w:rPr>
          <w:b/>
          <w:u w:val="single"/>
        </w:rPr>
        <w:t>Right</w:t>
      </w:r>
      <w:r w:rsidRPr="00837A2A">
        <w:rPr>
          <w:b/>
          <w:u w:val="single"/>
        </w:rPr>
        <w:t xml:space="preserve"> Turn</w:t>
      </w:r>
    </w:p>
    <w:p w14:paraId="13AF0527" w14:textId="77777777" w:rsidR="00837A2A" w:rsidRDefault="00837A2A" w:rsidP="00837A2A">
      <w:pPr>
        <w:jc w:val="center"/>
        <w:rPr>
          <w:b/>
        </w:rPr>
      </w:pPr>
      <w:r>
        <w:rPr>
          <w:noProof/>
          <w:lang w:val="en-IN" w:eastAsia="en-IN"/>
        </w:rPr>
        <w:drawing>
          <wp:inline distT="0" distB="0" distL="0" distR="0" wp14:anchorId="061ED413" wp14:editId="67BA87AF">
            <wp:extent cx="4019550" cy="1895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95" cy="1901845"/>
                    </a:xfrm>
                    <a:prstGeom prst="rect">
                      <a:avLst/>
                    </a:prstGeom>
                  </pic:spPr>
                </pic:pic>
              </a:graphicData>
            </a:graphic>
          </wp:inline>
        </w:drawing>
      </w:r>
    </w:p>
    <w:p w14:paraId="3C6565EF" w14:textId="77777777" w:rsidR="00837A2A" w:rsidRDefault="0020378E" w:rsidP="0020378E">
      <w:pPr>
        <w:jc w:val="both"/>
        <w:rPr>
          <w:b/>
        </w:rPr>
      </w:pPr>
      <w:r>
        <w:rPr>
          <w:b/>
        </w:rPr>
        <w:tab/>
      </w:r>
      <w:r>
        <w:rPr>
          <w:b/>
        </w:rPr>
        <w:tab/>
      </w:r>
      <w:r>
        <w:rPr>
          <w:b/>
        </w:rPr>
        <w:tab/>
        <w:t xml:space="preserve">        Figure 2(a)</w:t>
      </w:r>
      <w:r>
        <w:rPr>
          <w:b/>
        </w:rPr>
        <w:tab/>
      </w:r>
      <w:r>
        <w:rPr>
          <w:b/>
        </w:rPr>
        <w:tab/>
      </w:r>
      <w:r>
        <w:rPr>
          <w:b/>
        </w:rPr>
        <w:tab/>
      </w:r>
      <w:r>
        <w:rPr>
          <w:b/>
        </w:rPr>
        <w:tab/>
        <w:t xml:space="preserve">       Figure 2(b)</w:t>
      </w:r>
    </w:p>
    <w:p w14:paraId="19046794" w14:textId="77777777" w:rsidR="00837A2A" w:rsidRDefault="00837A2A" w:rsidP="00837A2A">
      <w:pPr>
        <w:jc w:val="center"/>
        <w:rPr>
          <w:b/>
        </w:rPr>
      </w:pPr>
      <w:r>
        <w:rPr>
          <w:b/>
        </w:rPr>
        <w:t>Figure 2</w:t>
      </w:r>
    </w:p>
    <w:p w14:paraId="590665DE" w14:textId="77777777" w:rsidR="00731417" w:rsidRPr="00B237F2" w:rsidRDefault="00731417" w:rsidP="00731417">
      <w:pPr>
        <w:ind w:left="360"/>
        <w:jc w:val="both"/>
      </w:pPr>
      <w:r w:rsidRPr="00B237F2">
        <w:t xml:space="preserve">(Please refer to the </w:t>
      </w:r>
      <w:r>
        <w:t>file named “</w:t>
      </w:r>
      <w:r w:rsidRPr="00815589">
        <w:rPr>
          <w:b/>
        </w:rPr>
        <w:t>Vivado_Design_Flow_All_Steps.pdf</w:t>
      </w:r>
      <w:r>
        <w:t xml:space="preserve">” for a review of all the steps </w:t>
      </w:r>
      <w:r>
        <w:lastRenderedPageBreak/>
        <w:t xml:space="preserve">in the design flow) </w:t>
      </w:r>
    </w:p>
    <w:p w14:paraId="657ECBF7" w14:textId="77777777" w:rsidR="00731417" w:rsidRPr="00B237F2" w:rsidRDefault="00731417" w:rsidP="00F32DBC">
      <w:pPr>
        <w:jc w:val="both"/>
        <w:rPr>
          <w:b/>
        </w:rPr>
      </w:pPr>
    </w:p>
    <w:p w14:paraId="4C63A629" w14:textId="77777777" w:rsidR="00CC5BE6" w:rsidRPr="00434968" w:rsidRDefault="00434968" w:rsidP="00EE7FB6">
      <w:pPr>
        <w:pStyle w:val="ListParagraph"/>
        <w:numPr>
          <w:ilvl w:val="0"/>
          <w:numId w:val="38"/>
        </w:numPr>
        <w:jc w:val="both"/>
        <w:rPr>
          <w:b/>
          <w:color w:val="000000" w:themeColor="text1"/>
        </w:rPr>
      </w:pPr>
      <w:r w:rsidRPr="00434968">
        <w:rPr>
          <w:b/>
          <w:u w:val="single"/>
        </w:rPr>
        <w:t>Question</w:t>
      </w:r>
      <w:r w:rsidRPr="00434968">
        <w:rPr>
          <w:b/>
        </w:rPr>
        <w:t>:</w:t>
      </w:r>
      <w:r>
        <w:rPr>
          <w:b/>
        </w:rPr>
        <w:t xml:space="preserve"> </w:t>
      </w:r>
      <w:r w:rsidR="00CC5BE6" w:rsidRPr="00434968">
        <w:rPr>
          <w:b/>
          <w:color w:val="000000" w:themeColor="text1"/>
        </w:rPr>
        <w:t>Draw the FSM (can be a</w:t>
      </w:r>
      <w:r>
        <w:rPr>
          <w:b/>
          <w:color w:val="000000" w:themeColor="text1"/>
        </w:rPr>
        <w:t>n</w:t>
      </w:r>
      <w:r w:rsidR="00CC5BE6" w:rsidRPr="00434968">
        <w:rPr>
          <w:b/>
          <w:color w:val="000000" w:themeColor="text1"/>
        </w:rPr>
        <w:t xml:space="preserve"> image) with proper description.</w:t>
      </w:r>
    </w:p>
    <w:p w14:paraId="25EA4E29" w14:textId="77777777" w:rsidR="00CC5BE6" w:rsidRDefault="00CC5BE6" w:rsidP="00CC5BE6">
      <w:pPr>
        <w:pStyle w:val="WW-Default"/>
        <w:ind w:left="720"/>
      </w:pPr>
    </w:p>
    <w:p w14:paraId="28C53783" w14:textId="4042289F" w:rsidR="00CC5BE6" w:rsidRPr="00B237F2" w:rsidRDefault="00CC5BE6" w:rsidP="00CC5BE6">
      <w:pPr>
        <w:pStyle w:val="WW-Default"/>
        <w:ind w:left="720"/>
      </w:pPr>
      <w:r w:rsidRPr="00B237F2">
        <w:t>Answer:</w:t>
      </w:r>
      <w:r w:rsidRPr="00B237F2">
        <w:rPr>
          <w:b/>
        </w:rPr>
        <w:t xml:space="preserve"> </w:t>
      </w:r>
      <w:sdt>
        <w:sdtPr>
          <w:rPr>
            <w:b/>
          </w:rPr>
          <w:id w:val="-212266953"/>
          <w:placeholder>
            <w:docPart w:val="F3DE6C8976604B26AD48FAE07DB6D53C"/>
          </w:placeholder>
        </w:sdtPr>
        <w:sdtEndPr>
          <w:rPr>
            <w:b w:val="0"/>
          </w:rPr>
        </w:sdtEndPr>
        <w:sdtContent>
          <w:r w:rsidR="003D328B">
            <w:rPr>
              <w:noProof/>
            </w:rPr>
            <w:drawing>
              <wp:inline distT="0" distB="0" distL="0" distR="0" wp14:anchorId="670CE8FC" wp14:editId="3E18FC20">
                <wp:extent cx="6332220" cy="6811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6811010"/>
                        </a:xfrm>
                        <a:prstGeom prst="rect">
                          <a:avLst/>
                        </a:prstGeom>
                        <a:noFill/>
                        <a:ln>
                          <a:noFill/>
                        </a:ln>
                      </pic:spPr>
                    </pic:pic>
                  </a:graphicData>
                </a:graphic>
              </wp:inline>
            </w:drawing>
          </w:r>
          <w:r w:rsidR="003D328B">
            <w:rPr>
              <w:noProof/>
            </w:rPr>
            <w:lastRenderedPageBreak/>
            <w:drawing>
              <wp:inline distT="0" distB="0" distL="0" distR="0" wp14:anchorId="662E5370" wp14:editId="67BEA436">
                <wp:extent cx="6012180" cy="8618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2180" cy="8618220"/>
                        </a:xfrm>
                        <a:prstGeom prst="rect">
                          <a:avLst/>
                        </a:prstGeom>
                        <a:noFill/>
                        <a:ln>
                          <a:noFill/>
                        </a:ln>
                      </pic:spPr>
                    </pic:pic>
                  </a:graphicData>
                </a:graphic>
              </wp:inline>
            </w:drawing>
          </w:r>
          <w:r w:rsidR="003D328B">
            <w:rPr>
              <w:noProof/>
            </w:rPr>
            <w:lastRenderedPageBreak/>
            <w:drawing>
              <wp:inline distT="0" distB="0" distL="0" distR="0" wp14:anchorId="1AB497C6" wp14:editId="133140E1">
                <wp:extent cx="5927725" cy="8618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7725" cy="8618220"/>
                        </a:xfrm>
                        <a:prstGeom prst="rect">
                          <a:avLst/>
                        </a:prstGeom>
                        <a:noFill/>
                        <a:ln>
                          <a:noFill/>
                        </a:ln>
                      </pic:spPr>
                    </pic:pic>
                  </a:graphicData>
                </a:graphic>
              </wp:inline>
            </w:drawing>
          </w:r>
          <w:r w:rsidR="003D328B">
            <w:rPr>
              <w:noProof/>
            </w:rPr>
            <w:lastRenderedPageBreak/>
            <w:drawing>
              <wp:inline distT="0" distB="0" distL="0" distR="0" wp14:anchorId="0A55E715" wp14:editId="4F966512">
                <wp:extent cx="6332220" cy="7825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7825105"/>
                        </a:xfrm>
                        <a:prstGeom prst="rect">
                          <a:avLst/>
                        </a:prstGeom>
                        <a:noFill/>
                        <a:ln>
                          <a:noFill/>
                        </a:ln>
                      </pic:spPr>
                    </pic:pic>
                  </a:graphicData>
                </a:graphic>
              </wp:inline>
            </w:drawing>
          </w:r>
        </w:sdtContent>
      </w:sdt>
    </w:p>
    <w:p w14:paraId="30EF7468" w14:textId="77777777" w:rsidR="00CC5BE6" w:rsidRPr="00CC5BE6" w:rsidRDefault="00CC5BE6" w:rsidP="00CC5BE6">
      <w:pPr>
        <w:pStyle w:val="ListParagraph"/>
        <w:jc w:val="both"/>
        <w:rPr>
          <w:color w:val="000000" w:themeColor="text1"/>
        </w:rPr>
      </w:pPr>
    </w:p>
    <w:p w14:paraId="6D518F1F" w14:textId="77777777" w:rsidR="00EE7FB6" w:rsidRPr="00F751AC" w:rsidRDefault="00EE7FB6" w:rsidP="00EE7FB6">
      <w:pPr>
        <w:pStyle w:val="ListParagraph"/>
        <w:numPr>
          <w:ilvl w:val="0"/>
          <w:numId w:val="38"/>
        </w:numPr>
        <w:jc w:val="both"/>
        <w:rPr>
          <w:color w:val="FF0000"/>
        </w:rPr>
      </w:pPr>
      <w:r w:rsidRPr="00B237F2">
        <w:t xml:space="preserve">Create a Vivado Project and write Verilog code </w:t>
      </w:r>
      <w:r w:rsidR="00456CDF">
        <w:t>(</w:t>
      </w:r>
      <w:r w:rsidR="007448A0" w:rsidRPr="007448A0">
        <w:rPr>
          <w:b/>
        </w:rPr>
        <w:t>Car_</w:t>
      </w:r>
      <w:r w:rsidR="00B17452">
        <w:rPr>
          <w:b/>
        </w:rPr>
        <w:t>FSM</w:t>
      </w:r>
      <w:r w:rsidR="00456CDF" w:rsidRPr="00456CDF">
        <w:rPr>
          <w:b/>
        </w:rPr>
        <w:t>.v</w:t>
      </w:r>
      <w:r w:rsidR="00555150">
        <w:rPr>
          <w:b/>
        </w:rPr>
        <w:t xml:space="preserve"> </w:t>
      </w:r>
      <w:r w:rsidR="00555150" w:rsidRPr="00555150">
        <w:t>with comments</w:t>
      </w:r>
      <w:r w:rsidR="00456CDF">
        <w:t xml:space="preserve">) </w:t>
      </w:r>
      <w:r w:rsidRPr="00B237F2">
        <w:t xml:space="preserve">for </w:t>
      </w:r>
      <w:r w:rsidR="00B17452">
        <w:t xml:space="preserve">implementing </w:t>
      </w:r>
      <w:r w:rsidR="00B17452">
        <w:lastRenderedPageBreak/>
        <w:t>the above FSM</w:t>
      </w:r>
      <w:r w:rsidRPr="00B237F2">
        <w:t>.</w:t>
      </w:r>
    </w:p>
    <w:p w14:paraId="6CEC9431" w14:textId="77777777" w:rsidR="00F751AC" w:rsidRPr="00F751AC" w:rsidRDefault="00F751AC" w:rsidP="00F751AC">
      <w:pPr>
        <w:pStyle w:val="ListParagraph"/>
        <w:jc w:val="both"/>
        <w:rPr>
          <w:color w:val="FF0000"/>
        </w:rPr>
      </w:pPr>
    </w:p>
    <w:p w14:paraId="4AFE066C" w14:textId="77777777" w:rsidR="00F751AC" w:rsidRPr="00B266B3" w:rsidRDefault="00F751AC" w:rsidP="00F751AC">
      <w:pPr>
        <w:pStyle w:val="ListParagraph"/>
        <w:rPr>
          <w:b/>
        </w:rPr>
      </w:pPr>
      <w:r w:rsidRPr="00734890">
        <w:rPr>
          <w:b/>
          <w:u w:val="single"/>
        </w:rPr>
        <w:t>Question</w:t>
      </w:r>
      <w:r w:rsidRPr="00B266B3">
        <w:rPr>
          <w:b/>
        </w:rPr>
        <w:t>:</w:t>
      </w:r>
      <w:r>
        <w:rPr>
          <w:b/>
        </w:rPr>
        <w:t xml:space="preserve"> Paste the image of verilog code </w:t>
      </w:r>
      <w:r w:rsidR="007448A0">
        <w:rPr>
          <w:b/>
        </w:rPr>
        <w:t>Car_</w:t>
      </w:r>
      <w:r>
        <w:rPr>
          <w:b/>
        </w:rPr>
        <w:t>FSM.v</w:t>
      </w:r>
      <w:r w:rsidRPr="00B266B3">
        <w:rPr>
          <w:b/>
        </w:rPr>
        <w:t>.</w:t>
      </w:r>
    </w:p>
    <w:p w14:paraId="0E49495C" w14:textId="77777777" w:rsidR="00F751AC" w:rsidRPr="00B237F2" w:rsidRDefault="00F751AC" w:rsidP="00F751AC">
      <w:pPr>
        <w:pStyle w:val="ListParagraph"/>
        <w:jc w:val="both"/>
      </w:pPr>
    </w:p>
    <w:p w14:paraId="2C900605" w14:textId="482B6874" w:rsidR="00F751AC" w:rsidRPr="00B237F2" w:rsidRDefault="00F751AC" w:rsidP="00F751AC">
      <w:pPr>
        <w:pStyle w:val="WW-Default"/>
        <w:ind w:left="720"/>
      </w:pPr>
      <w:r w:rsidRPr="00B237F2">
        <w:t>Answer:</w:t>
      </w:r>
      <w:r w:rsidRPr="00B237F2">
        <w:rPr>
          <w:b/>
        </w:rPr>
        <w:t xml:space="preserve"> </w:t>
      </w:r>
      <w:sdt>
        <w:sdtPr>
          <w:rPr>
            <w:b/>
          </w:rPr>
          <w:id w:val="264351520"/>
          <w:placeholder>
            <w:docPart w:val="B96722521EDF458298F586044DB4AFC4"/>
          </w:placeholder>
        </w:sdtPr>
        <w:sdtEndPr>
          <w:rPr>
            <w:b w:val="0"/>
          </w:rPr>
        </w:sdtEndPr>
        <w:sdtContent>
          <w:r w:rsidRPr="00B237F2">
            <w:t xml:space="preserve">  </w:t>
          </w:r>
          <w:r w:rsidR="003D328B">
            <w:t>Without the clock division</w:t>
          </w:r>
          <w:r w:rsidR="003D328B">
            <w:rPr>
              <w:noProof/>
            </w:rPr>
            <w:drawing>
              <wp:inline distT="0" distB="0" distL="0" distR="0" wp14:anchorId="29893A58" wp14:editId="31D0DCF2">
                <wp:extent cx="6332220" cy="4032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032250"/>
                        </a:xfrm>
                        <a:prstGeom prst="rect">
                          <a:avLst/>
                        </a:prstGeom>
                      </pic:spPr>
                    </pic:pic>
                  </a:graphicData>
                </a:graphic>
              </wp:inline>
            </w:drawing>
          </w:r>
          <w:r w:rsidR="003D328B">
            <w:rPr>
              <w:noProof/>
            </w:rPr>
            <w:lastRenderedPageBreak/>
            <w:drawing>
              <wp:inline distT="0" distB="0" distL="0" distR="0" wp14:anchorId="7255A11F" wp14:editId="410678FF">
                <wp:extent cx="6332220" cy="3469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469005"/>
                        </a:xfrm>
                        <a:prstGeom prst="rect">
                          <a:avLst/>
                        </a:prstGeom>
                      </pic:spPr>
                    </pic:pic>
                  </a:graphicData>
                </a:graphic>
              </wp:inline>
            </w:drawing>
          </w:r>
          <w:r w:rsidR="003D328B">
            <w:rPr>
              <w:noProof/>
            </w:rPr>
            <w:drawing>
              <wp:inline distT="0" distB="0" distL="0" distR="0" wp14:anchorId="4452F9DD" wp14:editId="66E670CB">
                <wp:extent cx="6332220" cy="4279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4279265"/>
                        </a:xfrm>
                        <a:prstGeom prst="rect">
                          <a:avLst/>
                        </a:prstGeom>
                      </pic:spPr>
                    </pic:pic>
                  </a:graphicData>
                </a:graphic>
              </wp:inline>
            </w:drawing>
          </w:r>
        </w:sdtContent>
      </w:sdt>
    </w:p>
    <w:p w14:paraId="2C43BF1D" w14:textId="77777777" w:rsidR="000B555F" w:rsidRPr="00B237F2" w:rsidRDefault="000B555F" w:rsidP="00077531">
      <w:pPr>
        <w:pStyle w:val="ListParagraph"/>
        <w:jc w:val="both"/>
      </w:pPr>
    </w:p>
    <w:p w14:paraId="3E079872" w14:textId="77777777" w:rsidR="00B266B3" w:rsidRDefault="00EE7FB6" w:rsidP="007D258A">
      <w:pPr>
        <w:pStyle w:val="ListParagraph"/>
        <w:numPr>
          <w:ilvl w:val="0"/>
          <w:numId w:val="38"/>
        </w:numPr>
        <w:jc w:val="both"/>
      </w:pPr>
      <w:r w:rsidRPr="00B237F2">
        <w:t xml:space="preserve">Write the test bench </w:t>
      </w:r>
      <w:r w:rsidR="00456CDF" w:rsidRPr="00F751AC">
        <w:rPr>
          <w:b/>
        </w:rPr>
        <w:t>Test_</w:t>
      </w:r>
      <w:r w:rsidR="007448A0">
        <w:rPr>
          <w:b/>
        </w:rPr>
        <w:t>Car_</w:t>
      </w:r>
      <w:r w:rsidR="00B17452" w:rsidRPr="00F751AC">
        <w:rPr>
          <w:b/>
        </w:rPr>
        <w:t>FSM</w:t>
      </w:r>
      <w:r w:rsidR="00456CDF" w:rsidRPr="00F751AC">
        <w:rPr>
          <w:b/>
        </w:rPr>
        <w:t>.v</w:t>
      </w:r>
      <w:r w:rsidR="00456CDF">
        <w:t xml:space="preserve"> </w:t>
      </w:r>
      <w:r w:rsidR="00BD5350" w:rsidRPr="00B237F2">
        <w:t xml:space="preserve">and simulate </w:t>
      </w:r>
      <w:r w:rsidRPr="00B237F2">
        <w:t>your design</w:t>
      </w:r>
      <w:r w:rsidR="00BD5350" w:rsidRPr="00B237F2">
        <w:t xml:space="preserve"> to check the functionality</w:t>
      </w:r>
      <w:r w:rsidR="00F751AC">
        <w:t>.</w:t>
      </w:r>
    </w:p>
    <w:p w14:paraId="4470303F" w14:textId="77777777" w:rsidR="00F751AC" w:rsidRDefault="00F751AC" w:rsidP="00F751AC">
      <w:pPr>
        <w:pStyle w:val="ListParagraph"/>
        <w:rPr>
          <w:b/>
          <w:u w:val="single"/>
        </w:rPr>
      </w:pPr>
    </w:p>
    <w:p w14:paraId="1EF7AAC5" w14:textId="77777777" w:rsidR="00F751AC" w:rsidRPr="00B266B3" w:rsidRDefault="00F751AC" w:rsidP="00F751AC">
      <w:pPr>
        <w:pStyle w:val="ListParagraph"/>
        <w:rPr>
          <w:b/>
        </w:rPr>
      </w:pPr>
      <w:r w:rsidRPr="00734890">
        <w:rPr>
          <w:b/>
          <w:u w:val="single"/>
        </w:rPr>
        <w:t>Question</w:t>
      </w:r>
      <w:r w:rsidRPr="00B266B3">
        <w:rPr>
          <w:b/>
        </w:rPr>
        <w:t>:</w:t>
      </w:r>
      <w:r>
        <w:rPr>
          <w:b/>
        </w:rPr>
        <w:t xml:space="preserve"> Paste the image of test bench verilog code Test_</w:t>
      </w:r>
      <w:r w:rsidR="007448A0">
        <w:rPr>
          <w:b/>
        </w:rPr>
        <w:t>Car_</w:t>
      </w:r>
      <w:r>
        <w:rPr>
          <w:b/>
        </w:rPr>
        <w:t>FSM.v</w:t>
      </w:r>
      <w:r w:rsidRPr="00B266B3">
        <w:rPr>
          <w:b/>
        </w:rPr>
        <w:t>.</w:t>
      </w:r>
    </w:p>
    <w:p w14:paraId="1E5EFECA" w14:textId="77777777" w:rsidR="00F751AC" w:rsidRPr="00B237F2" w:rsidRDefault="00F751AC" w:rsidP="00F751AC">
      <w:pPr>
        <w:pStyle w:val="ListParagraph"/>
        <w:jc w:val="both"/>
      </w:pPr>
    </w:p>
    <w:p w14:paraId="3D616034" w14:textId="13720D0B" w:rsidR="00F751AC" w:rsidRPr="00B237F2" w:rsidRDefault="00F751AC" w:rsidP="00F751AC">
      <w:pPr>
        <w:pStyle w:val="WW-Default"/>
        <w:ind w:left="720"/>
      </w:pPr>
      <w:r w:rsidRPr="00B237F2">
        <w:t>Answer:</w:t>
      </w:r>
      <w:r w:rsidRPr="00B237F2">
        <w:rPr>
          <w:b/>
        </w:rPr>
        <w:t xml:space="preserve"> </w:t>
      </w:r>
      <w:sdt>
        <w:sdtPr>
          <w:rPr>
            <w:b/>
          </w:rPr>
          <w:id w:val="-2044966506"/>
          <w:placeholder>
            <w:docPart w:val="A559708426B044489BA49392E32BE8F6"/>
          </w:placeholder>
        </w:sdtPr>
        <w:sdtEndPr>
          <w:rPr>
            <w:b w:val="0"/>
          </w:rPr>
        </w:sdtEndPr>
        <w:sdtContent>
          <w:r w:rsidRPr="00B237F2">
            <w:t xml:space="preserve">  </w:t>
          </w:r>
          <w:r w:rsidR="003D328B">
            <w:rPr>
              <w:noProof/>
            </w:rPr>
            <w:drawing>
              <wp:inline distT="0" distB="0" distL="0" distR="0" wp14:anchorId="196B0A9B" wp14:editId="3A82AB35">
                <wp:extent cx="58674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5943600"/>
                        </a:xfrm>
                        <a:prstGeom prst="rect">
                          <a:avLst/>
                        </a:prstGeom>
                      </pic:spPr>
                    </pic:pic>
                  </a:graphicData>
                </a:graphic>
              </wp:inline>
            </w:drawing>
          </w:r>
        </w:sdtContent>
      </w:sdt>
    </w:p>
    <w:p w14:paraId="5BB4760B" w14:textId="77777777" w:rsidR="00F751AC" w:rsidRDefault="00F751AC" w:rsidP="00F751AC">
      <w:pPr>
        <w:pStyle w:val="ListParagraph"/>
        <w:jc w:val="both"/>
      </w:pPr>
    </w:p>
    <w:p w14:paraId="352164F4" w14:textId="77777777" w:rsidR="00B266B3" w:rsidRPr="00B266B3" w:rsidRDefault="00B266B3" w:rsidP="00434968">
      <w:pPr>
        <w:pStyle w:val="ListParagraph"/>
        <w:jc w:val="both"/>
        <w:rPr>
          <w:b/>
        </w:rPr>
      </w:pPr>
      <w:r w:rsidRPr="00734890">
        <w:rPr>
          <w:b/>
          <w:u w:val="single"/>
        </w:rPr>
        <w:t>Question</w:t>
      </w:r>
      <w:r w:rsidRPr="00B266B3">
        <w:rPr>
          <w:b/>
        </w:rPr>
        <w:t>:</w:t>
      </w:r>
      <w:r>
        <w:rPr>
          <w:b/>
        </w:rPr>
        <w:t xml:space="preserve"> Paste the image showing the simulated waveforms</w:t>
      </w:r>
      <w:r w:rsidR="00456CDF">
        <w:rPr>
          <w:b/>
        </w:rPr>
        <w:t xml:space="preserve"> for </w:t>
      </w:r>
      <w:r w:rsidR="006B1EA0">
        <w:rPr>
          <w:b/>
        </w:rPr>
        <w:t>FSM</w:t>
      </w:r>
      <w:r w:rsidR="00434968">
        <w:rPr>
          <w:b/>
        </w:rPr>
        <w:t xml:space="preserve"> (Behavioral Simulation)</w:t>
      </w:r>
      <w:r w:rsidRPr="00B266B3">
        <w:rPr>
          <w:b/>
        </w:rPr>
        <w:t>.</w:t>
      </w:r>
      <w:r w:rsidR="00434968">
        <w:rPr>
          <w:b/>
        </w:rPr>
        <w:t xml:space="preserve"> Clearly show the LEFT turn and RIGHT turn Cases.</w:t>
      </w:r>
    </w:p>
    <w:p w14:paraId="5D2AC020" w14:textId="77777777" w:rsidR="00B266B3" w:rsidRPr="00B237F2" w:rsidRDefault="00B266B3" w:rsidP="00B266B3">
      <w:pPr>
        <w:pStyle w:val="ListParagraph"/>
        <w:jc w:val="both"/>
      </w:pPr>
    </w:p>
    <w:p w14:paraId="4C198383" w14:textId="384E8BBC" w:rsidR="00B266B3" w:rsidRPr="00B237F2" w:rsidRDefault="00B266B3" w:rsidP="00B266B3">
      <w:pPr>
        <w:pStyle w:val="WW-Default"/>
        <w:ind w:left="720"/>
      </w:pPr>
      <w:r w:rsidRPr="00B237F2">
        <w:t>Answer:</w:t>
      </w:r>
      <w:r w:rsidRPr="00B237F2">
        <w:rPr>
          <w:b/>
        </w:rPr>
        <w:t xml:space="preserve"> </w:t>
      </w:r>
      <w:sdt>
        <w:sdtPr>
          <w:rPr>
            <w:b/>
          </w:rPr>
          <w:id w:val="1479109450"/>
          <w:placeholder>
            <w:docPart w:val="905D954CBE104DCA8318496E9C00DB06"/>
          </w:placeholder>
        </w:sdtPr>
        <w:sdtEndPr>
          <w:rPr>
            <w:b w:val="0"/>
          </w:rPr>
        </w:sdtEndPr>
        <w:sdtContent>
          <w:r w:rsidRPr="00B237F2">
            <w:t xml:space="preserve">  </w:t>
          </w:r>
          <w:r w:rsidR="003D328B">
            <w:t>LEFT TURN: 0001000-8; 011000-24; 111000-56 (Put Left=1 and Right=0 in the Test Bench)</w:t>
          </w:r>
          <w:r w:rsidR="003D328B">
            <w:rPr>
              <w:noProof/>
            </w:rPr>
            <w:lastRenderedPageBreak/>
            <w:drawing>
              <wp:inline distT="0" distB="0" distL="0" distR="0" wp14:anchorId="389EE497" wp14:editId="13D2590F">
                <wp:extent cx="6332220" cy="1927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1927860"/>
                        </a:xfrm>
                        <a:prstGeom prst="rect">
                          <a:avLst/>
                        </a:prstGeom>
                      </pic:spPr>
                    </pic:pic>
                  </a:graphicData>
                </a:graphic>
              </wp:inline>
            </w:drawing>
          </w:r>
          <w:r w:rsidR="003D328B">
            <w:t xml:space="preserve">RIGHT TURN: 000100-4;000110-6;000111-7 (Put Right= 1 and </w:t>
          </w:r>
          <w:proofErr w:type="gramStart"/>
          <w:r w:rsidR="003D328B">
            <w:t>Left</w:t>
          </w:r>
          <w:proofErr w:type="gramEnd"/>
          <w:r w:rsidR="003D328B">
            <w:t>=0 in the Test Bench)</w:t>
          </w:r>
          <w:r w:rsidR="003D328B" w:rsidRPr="003D328B">
            <w:rPr>
              <w:noProof/>
            </w:rPr>
            <w:t xml:space="preserve"> </w:t>
          </w:r>
          <w:r w:rsidR="003D328B">
            <w:rPr>
              <w:noProof/>
            </w:rPr>
            <w:drawing>
              <wp:inline distT="0" distB="0" distL="0" distR="0" wp14:anchorId="17C114DA" wp14:editId="3CE95A92">
                <wp:extent cx="6332220" cy="2102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102485"/>
                        </a:xfrm>
                        <a:prstGeom prst="rect">
                          <a:avLst/>
                        </a:prstGeom>
                      </pic:spPr>
                    </pic:pic>
                  </a:graphicData>
                </a:graphic>
              </wp:inline>
            </w:drawing>
          </w:r>
        </w:sdtContent>
      </w:sdt>
    </w:p>
    <w:p w14:paraId="09D7040C" w14:textId="77777777" w:rsidR="00B17452" w:rsidRDefault="00B17452" w:rsidP="00731417">
      <w:pPr>
        <w:pStyle w:val="ListParagraph"/>
        <w:numPr>
          <w:ilvl w:val="0"/>
          <w:numId w:val="38"/>
        </w:numPr>
        <w:jc w:val="both"/>
      </w:pPr>
      <w:r>
        <w:t xml:space="preserve">Add clock division code to </w:t>
      </w:r>
      <w:r w:rsidR="007448A0" w:rsidRPr="007448A0">
        <w:rPr>
          <w:b/>
        </w:rPr>
        <w:t>Car_</w:t>
      </w:r>
      <w:r w:rsidRPr="00B17452">
        <w:rPr>
          <w:b/>
        </w:rPr>
        <w:t>FSM.v</w:t>
      </w:r>
      <w:r>
        <w:rPr>
          <w:b/>
        </w:rPr>
        <w:t xml:space="preserve"> </w:t>
      </w:r>
      <w:r>
        <w:t xml:space="preserve">such that the actual input </w:t>
      </w:r>
      <w:r w:rsidRPr="00B17452">
        <w:rPr>
          <w:b/>
        </w:rPr>
        <w:t>Clk</w:t>
      </w:r>
      <w:r>
        <w:rPr>
          <w:b/>
        </w:rPr>
        <w:t xml:space="preserve"> (Y9 pin with frequency of 100MHz) </w:t>
      </w:r>
      <w:r w:rsidRPr="00B17452">
        <w:t xml:space="preserve">is </w:t>
      </w:r>
      <w:r>
        <w:t>co</w:t>
      </w:r>
      <w:r w:rsidR="00920D95">
        <w:t>nverted to Clock of frequency 2</w:t>
      </w:r>
      <w:r>
        <w:t>Hz</w:t>
      </w:r>
      <w:r w:rsidR="00920D95">
        <w:t>. This 2</w:t>
      </w:r>
      <w:r w:rsidR="006357F5">
        <w:t>Hz</w:t>
      </w:r>
      <w:r w:rsidR="00920D95">
        <w:t xml:space="preserve"> </w:t>
      </w:r>
      <w:r>
        <w:t>signal is used as clock for running the FSM.</w:t>
      </w:r>
      <w:r w:rsidR="004615F4">
        <w:t xml:space="preserve"> </w:t>
      </w:r>
    </w:p>
    <w:p w14:paraId="18C2F077" w14:textId="77777777" w:rsidR="00B17452" w:rsidRDefault="00B17452" w:rsidP="00B17452">
      <w:pPr>
        <w:pStyle w:val="ListParagraph"/>
        <w:jc w:val="both"/>
      </w:pPr>
    </w:p>
    <w:p w14:paraId="098FD03D" w14:textId="77777777" w:rsidR="00183D3E" w:rsidRDefault="000B555F" w:rsidP="00731417">
      <w:pPr>
        <w:pStyle w:val="ListParagraph"/>
        <w:numPr>
          <w:ilvl w:val="0"/>
          <w:numId w:val="38"/>
        </w:numPr>
        <w:jc w:val="both"/>
      </w:pPr>
      <w:r>
        <w:t xml:space="preserve">Plan your I/O mapping (using </w:t>
      </w:r>
      <w:r w:rsidRPr="007B15F4">
        <w:rPr>
          <w:b/>
        </w:rPr>
        <w:t>I/O planning</w:t>
      </w:r>
      <w:r>
        <w:t xml:space="preserve"> option) such that </w:t>
      </w:r>
      <w:r w:rsidR="00B17452">
        <w:t xml:space="preserve">actual input </w:t>
      </w:r>
      <w:r w:rsidRPr="002077F0">
        <w:rPr>
          <w:b/>
        </w:rPr>
        <w:t>Clk</w:t>
      </w:r>
      <w:r>
        <w:t xml:space="preserve"> </w:t>
      </w:r>
      <w:r w:rsidR="00B17452">
        <w:t xml:space="preserve">is connected to internal clock pin </w:t>
      </w:r>
      <w:r w:rsidR="00B17452" w:rsidRPr="00B17452">
        <w:rPr>
          <w:b/>
        </w:rPr>
        <w:t>Y9</w:t>
      </w:r>
      <w:r w:rsidR="00B17452">
        <w:t>,</w:t>
      </w:r>
      <w:r>
        <w:t xml:space="preserve"> </w:t>
      </w:r>
      <w:r w:rsidR="002816CD" w:rsidRPr="002816CD">
        <w:rPr>
          <w:b/>
        </w:rPr>
        <w:t>Reset</w:t>
      </w:r>
      <w:r w:rsidR="002816CD">
        <w:t xml:space="preserve"> is connected to push button switch, </w:t>
      </w:r>
      <w:r w:rsidR="00B17452">
        <w:t>other inputs</w:t>
      </w:r>
      <w:r w:rsidR="007C0555">
        <w:t xml:space="preserve"> (</w:t>
      </w:r>
      <w:r w:rsidR="007C0555" w:rsidRPr="007C0555">
        <w:rPr>
          <w:b/>
        </w:rPr>
        <w:t>LEFT</w:t>
      </w:r>
      <w:r w:rsidR="007C0555">
        <w:t xml:space="preserve"> and </w:t>
      </w:r>
      <w:r w:rsidR="007C0555" w:rsidRPr="007C0555">
        <w:rPr>
          <w:b/>
        </w:rPr>
        <w:t>RIGHT</w:t>
      </w:r>
      <w:r w:rsidR="007C0555">
        <w:t>)</w:t>
      </w:r>
      <w:r w:rsidR="00B17452">
        <w:t xml:space="preserve"> are connected to DIP switches</w:t>
      </w:r>
      <w:r w:rsidR="002077F0">
        <w:t xml:space="preserve"> and </w:t>
      </w:r>
      <w:r w:rsidR="00B17452" w:rsidRPr="00B17452">
        <w:t xml:space="preserve">outputs are </w:t>
      </w:r>
      <w:r w:rsidR="002077F0">
        <w:t>connected to LEDs</w:t>
      </w:r>
      <w:r w:rsidR="000249B1">
        <w:t>. In</w:t>
      </w:r>
      <w:r w:rsidR="00B266B3">
        <w:t xml:space="preserve"> the ZedBoard, the pin numbers indicating the </w:t>
      </w:r>
      <w:r w:rsidR="00B17452">
        <w:t>DIP switches, LEDs and in</w:t>
      </w:r>
      <w:r w:rsidR="0030225E">
        <w:t xml:space="preserve">ternal clock are listed </w:t>
      </w:r>
      <w:r w:rsidR="001B7E4E">
        <w:t xml:space="preserve">in table </w:t>
      </w:r>
      <w:r w:rsidR="00AA418D">
        <w:t>uploaded in CMS</w:t>
      </w:r>
      <w:r w:rsidR="00B17452">
        <w:t>.</w:t>
      </w:r>
      <w:r w:rsidR="00B266B3">
        <w:t xml:space="preserve"> </w:t>
      </w:r>
      <w:r w:rsidR="00183D3E">
        <w:t xml:space="preserve">Save the mapping information as </w:t>
      </w:r>
      <w:r w:rsidR="007448A0" w:rsidRPr="007448A0">
        <w:rPr>
          <w:b/>
        </w:rPr>
        <w:t>Car_</w:t>
      </w:r>
      <w:r w:rsidR="00B17452">
        <w:rPr>
          <w:b/>
        </w:rPr>
        <w:t>FSM</w:t>
      </w:r>
      <w:r w:rsidR="00183D3E" w:rsidRPr="007B15F4">
        <w:rPr>
          <w:b/>
        </w:rPr>
        <w:t>.xdc</w:t>
      </w:r>
      <w:r w:rsidR="00183D3E">
        <w:t>.</w:t>
      </w:r>
    </w:p>
    <w:p w14:paraId="6D3460D1" w14:textId="77777777" w:rsidR="00715091" w:rsidRPr="00715091" w:rsidRDefault="00715091" w:rsidP="00183D3E">
      <w:pPr>
        <w:pStyle w:val="ListParagraph"/>
        <w:jc w:val="both"/>
        <w:rPr>
          <w:sz w:val="22"/>
        </w:rPr>
      </w:pPr>
    </w:p>
    <w:p w14:paraId="0D7315A9" w14:textId="77777777" w:rsidR="001A7C72" w:rsidRDefault="001A7C72" w:rsidP="000B555F">
      <w:pPr>
        <w:pStyle w:val="ListParagraph"/>
      </w:pPr>
    </w:p>
    <w:p w14:paraId="13129EE2" w14:textId="77777777" w:rsidR="00BD5350" w:rsidRDefault="00BD5350" w:rsidP="00BD5350">
      <w:pPr>
        <w:pStyle w:val="ListParagraph"/>
        <w:numPr>
          <w:ilvl w:val="0"/>
          <w:numId w:val="38"/>
        </w:numPr>
        <w:jc w:val="both"/>
      </w:pPr>
      <w:r w:rsidRPr="00B237F2">
        <w:t xml:space="preserve">Synthesize </w:t>
      </w:r>
      <w:r w:rsidR="00731417">
        <w:t>(</w:t>
      </w:r>
      <w:r w:rsidR="00731417" w:rsidRPr="00731417">
        <w:rPr>
          <w:b/>
        </w:rPr>
        <w:t>Run Synthesis</w:t>
      </w:r>
      <w:r w:rsidR="00731417">
        <w:t>)</w:t>
      </w:r>
      <w:r w:rsidR="00434968">
        <w:t>.</w:t>
      </w:r>
      <w:r w:rsidR="00731417">
        <w:t xml:space="preserve"> </w:t>
      </w:r>
    </w:p>
    <w:p w14:paraId="4C65F734" w14:textId="77777777" w:rsidR="007B15F4" w:rsidRDefault="007B15F4" w:rsidP="007B15F4">
      <w:pPr>
        <w:pStyle w:val="ListParagraph"/>
      </w:pPr>
    </w:p>
    <w:p w14:paraId="7EC95B15" w14:textId="77777777" w:rsidR="00734890" w:rsidRPr="00B266B3" w:rsidRDefault="00734890" w:rsidP="00734890">
      <w:pPr>
        <w:pStyle w:val="ListParagraph"/>
        <w:rPr>
          <w:b/>
        </w:rPr>
      </w:pPr>
      <w:r w:rsidRPr="00734890">
        <w:rPr>
          <w:b/>
          <w:u w:val="single"/>
        </w:rPr>
        <w:t>Question</w:t>
      </w:r>
      <w:r w:rsidRPr="00B266B3">
        <w:rPr>
          <w:b/>
        </w:rPr>
        <w:t>:</w:t>
      </w:r>
      <w:r>
        <w:rPr>
          <w:b/>
        </w:rPr>
        <w:t xml:space="preserve"> Paste the image showing the schematic after synthesis</w:t>
      </w:r>
      <w:r w:rsidRPr="00B266B3">
        <w:rPr>
          <w:b/>
        </w:rPr>
        <w:t>.</w:t>
      </w:r>
    </w:p>
    <w:p w14:paraId="0DB822A1" w14:textId="77777777" w:rsidR="00734890" w:rsidRPr="00B237F2" w:rsidRDefault="00734890" w:rsidP="00734890">
      <w:pPr>
        <w:pStyle w:val="ListParagraph"/>
        <w:jc w:val="both"/>
      </w:pPr>
    </w:p>
    <w:p w14:paraId="6C152079" w14:textId="2F26FD73" w:rsidR="00734890" w:rsidRDefault="00734890" w:rsidP="00734890">
      <w:pPr>
        <w:pStyle w:val="WW-Default"/>
        <w:ind w:left="720"/>
      </w:pPr>
      <w:r w:rsidRPr="00B237F2">
        <w:lastRenderedPageBreak/>
        <w:t>Answer:</w:t>
      </w:r>
      <w:r w:rsidRPr="00B237F2">
        <w:rPr>
          <w:b/>
        </w:rPr>
        <w:t xml:space="preserve"> </w:t>
      </w:r>
      <w:sdt>
        <w:sdtPr>
          <w:rPr>
            <w:b/>
          </w:rPr>
          <w:id w:val="-2057460455"/>
          <w:placeholder>
            <w:docPart w:val="2CE59134858D454FA6652738592F1C2E"/>
          </w:placeholder>
        </w:sdtPr>
        <w:sdtEndPr>
          <w:rPr>
            <w:b w:val="0"/>
          </w:rPr>
        </w:sdtEndPr>
        <w:sdtContent>
          <w:r w:rsidRPr="00B237F2">
            <w:t xml:space="preserve">  </w:t>
          </w:r>
          <w:r w:rsidR="003D328B">
            <w:rPr>
              <w:noProof/>
            </w:rPr>
            <w:drawing>
              <wp:inline distT="0" distB="0" distL="0" distR="0" wp14:anchorId="34B874C0" wp14:editId="0EDC293F">
                <wp:extent cx="633222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336925"/>
                        </a:xfrm>
                        <a:prstGeom prst="rect">
                          <a:avLst/>
                        </a:prstGeom>
                      </pic:spPr>
                    </pic:pic>
                  </a:graphicData>
                </a:graphic>
              </wp:inline>
            </w:drawing>
          </w:r>
        </w:sdtContent>
      </w:sdt>
    </w:p>
    <w:p w14:paraId="018BC5AF" w14:textId="77777777" w:rsidR="00434968" w:rsidRDefault="00434968" w:rsidP="00434968">
      <w:pPr>
        <w:pStyle w:val="ListParagraph"/>
        <w:jc w:val="both"/>
        <w:rPr>
          <w:b/>
          <w:u w:val="single"/>
        </w:rPr>
      </w:pPr>
    </w:p>
    <w:p w14:paraId="6A2B8AA3" w14:textId="77777777" w:rsidR="00274034" w:rsidRDefault="00274034" w:rsidP="00434968">
      <w:pPr>
        <w:pStyle w:val="ListParagraph"/>
        <w:jc w:val="both"/>
        <w:rPr>
          <w:b/>
          <w:u w:val="single"/>
        </w:rPr>
      </w:pPr>
    </w:p>
    <w:p w14:paraId="237274AC" w14:textId="77777777" w:rsidR="009560A2" w:rsidRPr="00B237F2" w:rsidRDefault="009560A2" w:rsidP="00734890">
      <w:pPr>
        <w:pStyle w:val="WW-Default"/>
        <w:ind w:left="720"/>
      </w:pPr>
    </w:p>
    <w:p w14:paraId="78F2A72C" w14:textId="77777777" w:rsidR="00734890" w:rsidRPr="00B266B3" w:rsidRDefault="00734890" w:rsidP="001B7E4E">
      <w:pPr>
        <w:pStyle w:val="ListParagraph"/>
        <w:jc w:val="both"/>
        <w:rPr>
          <w:b/>
        </w:rPr>
      </w:pPr>
      <w:r w:rsidRPr="00734890">
        <w:rPr>
          <w:b/>
          <w:u w:val="single"/>
        </w:rPr>
        <w:t>Question</w:t>
      </w:r>
      <w:r w:rsidRPr="00B266B3">
        <w:rPr>
          <w:b/>
        </w:rPr>
        <w:t>:</w:t>
      </w:r>
      <w:r>
        <w:rPr>
          <w:b/>
        </w:rPr>
        <w:t xml:space="preserve"> Check the summary report and report hardware utilization for </w:t>
      </w:r>
      <w:r w:rsidR="001B7E4E">
        <w:rPr>
          <w:b/>
        </w:rPr>
        <w:t xml:space="preserve">the FSM </w:t>
      </w:r>
      <w:r>
        <w:rPr>
          <w:b/>
        </w:rPr>
        <w:t>implementation</w:t>
      </w:r>
      <w:r w:rsidRPr="00B266B3">
        <w:rPr>
          <w:b/>
        </w:rPr>
        <w:t>.</w:t>
      </w:r>
      <w:r w:rsidR="002B7509">
        <w:rPr>
          <w:b/>
        </w:rPr>
        <w:t xml:space="preserve"> </w:t>
      </w:r>
    </w:p>
    <w:p w14:paraId="10044823" w14:textId="77777777" w:rsidR="00734890" w:rsidRPr="00B237F2" w:rsidRDefault="00734890" w:rsidP="00734890">
      <w:pPr>
        <w:pStyle w:val="ListParagraph"/>
        <w:jc w:val="both"/>
      </w:pPr>
    </w:p>
    <w:p w14:paraId="0F5011A7" w14:textId="2A27E234" w:rsidR="00734890" w:rsidRPr="00B237F2" w:rsidRDefault="00734890" w:rsidP="00734890">
      <w:pPr>
        <w:pStyle w:val="WW-Default"/>
        <w:ind w:left="720"/>
      </w:pPr>
      <w:r w:rsidRPr="00B237F2">
        <w:t>Answer:</w:t>
      </w:r>
      <w:r w:rsidRPr="00B237F2">
        <w:rPr>
          <w:b/>
        </w:rPr>
        <w:t xml:space="preserve"> </w:t>
      </w:r>
      <w:sdt>
        <w:sdtPr>
          <w:rPr>
            <w:b/>
          </w:rPr>
          <w:id w:val="-1065033683"/>
          <w:placeholder>
            <w:docPart w:val="00566B5817874646B84870A1F8265809"/>
          </w:placeholder>
        </w:sdtPr>
        <w:sdtEndPr>
          <w:rPr>
            <w:b w:val="0"/>
          </w:rPr>
        </w:sdtEndPr>
        <w:sdtContent>
          <w:r w:rsidRPr="00B237F2">
            <w:t xml:space="preserve"> </w:t>
          </w:r>
          <w:r w:rsidR="003D328B">
            <w:t>Hardware Utilization=5+3.13+0.03+0.02=8.18%</w:t>
          </w:r>
          <w:r w:rsidR="003D328B">
            <w:rPr>
              <w:noProof/>
            </w:rPr>
            <w:drawing>
              <wp:inline distT="0" distB="0" distL="0" distR="0" wp14:anchorId="16AA3C2A" wp14:editId="6112D2A5">
                <wp:extent cx="6332220" cy="2558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558415"/>
                        </a:xfrm>
                        <a:prstGeom prst="rect">
                          <a:avLst/>
                        </a:prstGeom>
                      </pic:spPr>
                    </pic:pic>
                  </a:graphicData>
                </a:graphic>
              </wp:inline>
            </w:drawing>
          </w:r>
          <w:r w:rsidR="003D328B">
            <w:rPr>
              <w:noProof/>
            </w:rPr>
            <w:lastRenderedPageBreak/>
            <w:drawing>
              <wp:inline distT="0" distB="0" distL="0" distR="0" wp14:anchorId="1D791E3A" wp14:editId="571DABB2">
                <wp:extent cx="6332220" cy="1240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1240790"/>
                        </a:xfrm>
                        <a:prstGeom prst="rect">
                          <a:avLst/>
                        </a:prstGeom>
                      </pic:spPr>
                    </pic:pic>
                  </a:graphicData>
                </a:graphic>
              </wp:inline>
            </w:drawing>
          </w:r>
          <w:r w:rsidR="003D328B">
            <w:rPr>
              <w:noProof/>
            </w:rPr>
            <w:drawing>
              <wp:inline distT="0" distB="0" distL="0" distR="0" wp14:anchorId="34735DA5" wp14:editId="48DC41E2">
                <wp:extent cx="47244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1714500"/>
                        </a:xfrm>
                        <a:prstGeom prst="rect">
                          <a:avLst/>
                        </a:prstGeom>
                      </pic:spPr>
                    </pic:pic>
                  </a:graphicData>
                </a:graphic>
              </wp:inline>
            </w:drawing>
          </w:r>
          <w:r w:rsidRPr="00B237F2">
            <w:t xml:space="preserve"> </w:t>
          </w:r>
        </w:sdtContent>
      </w:sdt>
    </w:p>
    <w:p w14:paraId="0DC1EA38" w14:textId="77777777" w:rsidR="00434968" w:rsidRDefault="00434968" w:rsidP="00434968">
      <w:pPr>
        <w:pStyle w:val="ListParagraph"/>
        <w:jc w:val="both"/>
        <w:rPr>
          <w:b/>
          <w:u w:val="single"/>
        </w:rPr>
      </w:pPr>
    </w:p>
    <w:p w14:paraId="634322CF" w14:textId="77777777" w:rsidR="00434968" w:rsidRDefault="00434968" w:rsidP="00BD5350">
      <w:pPr>
        <w:pStyle w:val="ListParagraph"/>
        <w:numPr>
          <w:ilvl w:val="0"/>
          <w:numId w:val="38"/>
        </w:numPr>
        <w:jc w:val="both"/>
      </w:pPr>
      <w:r>
        <w:t>I</w:t>
      </w:r>
      <w:r w:rsidRPr="00B237F2">
        <w:t>mplement the design</w:t>
      </w:r>
      <w:r>
        <w:t xml:space="preserve"> (</w:t>
      </w:r>
      <w:r w:rsidRPr="00731417">
        <w:rPr>
          <w:b/>
        </w:rPr>
        <w:t>Run Implementation)</w:t>
      </w:r>
      <w:r>
        <w:t>.</w:t>
      </w:r>
    </w:p>
    <w:p w14:paraId="219B4F72" w14:textId="77777777" w:rsidR="00434968" w:rsidRDefault="00434968" w:rsidP="00434968">
      <w:pPr>
        <w:pStyle w:val="ListParagraph"/>
        <w:jc w:val="both"/>
        <w:rPr>
          <w:b/>
          <w:u w:val="single"/>
        </w:rPr>
      </w:pPr>
    </w:p>
    <w:p w14:paraId="5E437FA2" w14:textId="77777777" w:rsidR="00434968" w:rsidRPr="00434968" w:rsidRDefault="00434968" w:rsidP="00434968">
      <w:pPr>
        <w:pStyle w:val="ListParagraph"/>
        <w:jc w:val="both"/>
      </w:pPr>
    </w:p>
    <w:p w14:paraId="5E846508" w14:textId="77777777" w:rsidR="00553425" w:rsidRDefault="00553425" w:rsidP="00BD5350">
      <w:pPr>
        <w:pStyle w:val="ListParagraph"/>
        <w:numPr>
          <w:ilvl w:val="0"/>
          <w:numId w:val="38"/>
        </w:numPr>
        <w:jc w:val="both"/>
      </w:pPr>
      <w:r w:rsidRPr="00731417">
        <w:rPr>
          <w:b/>
        </w:rPr>
        <w:t xml:space="preserve">Generate </w:t>
      </w:r>
      <w:r w:rsidR="00731417" w:rsidRPr="00731417">
        <w:rPr>
          <w:b/>
        </w:rPr>
        <w:t>B</w:t>
      </w:r>
      <w:r w:rsidRPr="00731417">
        <w:rPr>
          <w:b/>
        </w:rPr>
        <w:t>itstream</w:t>
      </w:r>
      <w:r>
        <w:t xml:space="preserve"> and port your design on to FPGA</w:t>
      </w:r>
      <w:r w:rsidR="00731417">
        <w:t xml:space="preserve"> (</w:t>
      </w:r>
      <w:r w:rsidR="00731417" w:rsidRPr="00731417">
        <w:rPr>
          <w:b/>
        </w:rPr>
        <w:t>Open Hardware Manager</w:t>
      </w:r>
      <w:r w:rsidR="00731417">
        <w:sym w:font="Wingdings" w:char="F0E0"/>
      </w:r>
      <w:r w:rsidR="00731417">
        <w:t xml:space="preserve"> </w:t>
      </w:r>
      <w:r w:rsidR="00731417" w:rsidRPr="00731417">
        <w:rPr>
          <w:b/>
        </w:rPr>
        <w:t>New Target</w:t>
      </w:r>
      <w:r w:rsidR="00731417">
        <w:sym w:font="Wingdings" w:char="F0E0"/>
      </w:r>
      <w:r w:rsidR="00731417">
        <w:t xml:space="preserve">… </w:t>
      </w:r>
      <w:r w:rsidR="00731417" w:rsidRPr="00731417">
        <w:rPr>
          <w:b/>
        </w:rPr>
        <w:t>Program Device</w:t>
      </w:r>
      <w:r w:rsidR="00731417">
        <w:t>)</w:t>
      </w:r>
    </w:p>
    <w:p w14:paraId="1824D56D" w14:textId="77777777" w:rsidR="001829C5" w:rsidRDefault="001829C5" w:rsidP="001829C5">
      <w:pPr>
        <w:pStyle w:val="ListParagraph"/>
        <w:jc w:val="both"/>
      </w:pPr>
    </w:p>
    <w:p w14:paraId="581C7131" w14:textId="77777777" w:rsidR="00723953" w:rsidRDefault="00723953" w:rsidP="001829C5">
      <w:pPr>
        <w:pStyle w:val="ListParagraph"/>
        <w:jc w:val="both"/>
      </w:pPr>
    </w:p>
    <w:p w14:paraId="562F404A" w14:textId="77777777" w:rsidR="001829C5" w:rsidRPr="00723953" w:rsidRDefault="001829C5" w:rsidP="001829C5">
      <w:pPr>
        <w:pStyle w:val="ListParagraph"/>
        <w:numPr>
          <w:ilvl w:val="0"/>
          <w:numId w:val="38"/>
        </w:numPr>
        <w:jc w:val="both"/>
      </w:pPr>
      <w:r>
        <w:rPr>
          <w:b/>
        </w:rPr>
        <w:t>Check the output on FPGA</w:t>
      </w:r>
      <w:r w:rsidR="001B7E4E">
        <w:rPr>
          <w:b/>
        </w:rPr>
        <w:t>.</w:t>
      </w:r>
    </w:p>
    <w:p w14:paraId="6DC22867" w14:textId="77777777" w:rsidR="00723953" w:rsidRPr="00DB6D6C" w:rsidRDefault="00723953" w:rsidP="00723953">
      <w:pPr>
        <w:pStyle w:val="ListParagraph"/>
        <w:jc w:val="both"/>
      </w:pPr>
    </w:p>
    <w:p w14:paraId="4C94E93C" w14:textId="77777777" w:rsidR="00DB6D6C" w:rsidRDefault="00DB6D6C" w:rsidP="00DB6D6C">
      <w:pPr>
        <w:pStyle w:val="ListParagraph"/>
      </w:pPr>
    </w:p>
    <w:p w14:paraId="07C47958" w14:textId="77777777" w:rsidR="00DB6D6C" w:rsidRDefault="00DB6D6C" w:rsidP="001829C5">
      <w:pPr>
        <w:pStyle w:val="ListParagraph"/>
        <w:numPr>
          <w:ilvl w:val="0"/>
          <w:numId w:val="38"/>
        </w:numPr>
        <w:jc w:val="both"/>
        <w:rPr>
          <w:b/>
        </w:rPr>
      </w:pPr>
      <w:r w:rsidRPr="00C6738C">
        <w:rPr>
          <w:b/>
        </w:rPr>
        <w:t>Show the output to the instructor.</w:t>
      </w:r>
      <w:r w:rsidR="006F3AA5">
        <w:rPr>
          <w:b/>
        </w:rPr>
        <w:t xml:space="preserve"> </w:t>
      </w:r>
    </w:p>
    <w:p w14:paraId="176FD094" w14:textId="77777777" w:rsidR="006959C7" w:rsidRDefault="006959C7" w:rsidP="006959C7">
      <w:pPr>
        <w:pStyle w:val="ListParagraph"/>
        <w:jc w:val="both"/>
        <w:rPr>
          <w:b/>
        </w:rPr>
      </w:pPr>
    </w:p>
    <w:p w14:paraId="37A18CAA" w14:textId="77777777" w:rsidR="006959C7" w:rsidRDefault="006959C7" w:rsidP="001829C5">
      <w:pPr>
        <w:pStyle w:val="ListParagraph"/>
        <w:numPr>
          <w:ilvl w:val="0"/>
          <w:numId w:val="38"/>
        </w:numPr>
        <w:jc w:val="both"/>
        <w:rPr>
          <w:b/>
        </w:rPr>
      </w:pPr>
      <w:r>
        <w:rPr>
          <w:b/>
        </w:rPr>
        <w:t xml:space="preserve"> Submit following files as a Zipped folder with file name as &lt;</w:t>
      </w:r>
      <w:r w:rsidR="006357F5">
        <w:rPr>
          <w:b/>
        </w:rPr>
        <w:t>Student1_ID_No&gt;_&lt;Name&gt;</w:t>
      </w:r>
      <w:r>
        <w:rPr>
          <w:b/>
        </w:rPr>
        <w:t>.zip through CMS</w:t>
      </w:r>
      <w:r w:rsidR="00244291">
        <w:rPr>
          <w:b/>
        </w:rPr>
        <w:t xml:space="preserve"> before due date.</w:t>
      </w:r>
    </w:p>
    <w:p w14:paraId="4B9E39DD" w14:textId="77777777" w:rsidR="006959C7" w:rsidRDefault="006959C7" w:rsidP="006959C7">
      <w:pPr>
        <w:pStyle w:val="ListParagraph"/>
        <w:jc w:val="both"/>
        <w:rPr>
          <w:b/>
        </w:rPr>
      </w:pPr>
      <w:r>
        <w:rPr>
          <w:b/>
        </w:rPr>
        <w:t xml:space="preserve">1) Completed Document </w:t>
      </w:r>
    </w:p>
    <w:p w14:paraId="101EA08A" w14:textId="77777777" w:rsidR="006959C7" w:rsidRDefault="006959C7" w:rsidP="006959C7">
      <w:pPr>
        <w:pStyle w:val="ListParagraph"/>
        <w:jc w:val="both"/>
        <w:rPr>
          <w:b/>
        </w:rPr>
      </w:pPr>
      <w:r>
        <w:rPr>
          <w:b/>
        </w:rPr>
        <w:t xml:space="preserve">2) </w:t>
      </w:r>
      <w:r w:rsidRPr="007448A0">
        <w:rPr>
          <w:b/>
        </w:rPr>
        <w:t>Car_</w:t>
      </w:r>
      <w:proofErr w:type="gramStart"/>
      <w:r>
        <w:rPr>
          <w:b/>
        </w:rPr>
        <w:t>FSM</w:t>
      </w:r>
      <w:r w:rsidRPr="00456CDF">
        <w:rPr>
          <w:b/>
        </w:rPr>
        <w:t>.v</w:t>
      </w:r>
      <w:r>
        <w:rPr>
          <w:b/>
        </w:rPr>
        <w:t xml:space="preserve">  (</w:t>
      </w:r>
      <w:proofErr w:type="gramEnd"/>
      <w:r>
        <w:rPr>
          <w:b/>
        </w:rPr>
        <w:t>with proper comments)</w:t>
      </w:r>
    </w:p>
    <w:p w14:paraId="02018C07" w14:textId="77777777" w:rsidR="006959C7" w:rsidRDefault="006959C7" w:rsidP="006959C7">
      <w:pPr>
        <w:pStyle w:val="ListParagraph"/>
        <w:jc w:val="both"/>
        <w:rPr>
          <w:b/>
        </w:rPr>
      </w:pPr>
      <w:r>
        <w:rPr>
          <w:b/>
        </w:rPr>
        <w:t xml:space="preserve">3) </w:t>
      </w:r>
      <w:r w:rsidRPr="00F751AC">
        <w:rPr>
          <w:b/>
        </w:rPr>
        <w:t>Test_</w:t>
      </w:r>
      <w:r>
        <w:rPr>
          <w:b/>
        </w:rPr>
        <w:t>Car_</w:t>
      </w:r>
      <w:r w:rsidRPr="00F751AC">
        <w:rPr>
          <w:b/>
        </w:rPr>
        <w:t>FSM.v</w:t>
      </w:r>
      <w:r>
        <w:rPr>
          <w:b/>
        </w:rPr>
        <w:t xml:space="preserve"> (with proper comments)</w:t>
      </w:r>
    </w:p>
    <w:p w14:paraId="10659D5F" w14:textId="77777777" w:rsidR="006959C7" w:rsidRDefault="006959C7" w:rsidP="006959C7">
      <w:pPr>
        <w:pStyle w:val="ListParagraph"/>
        <w:jc w:val="both"/>
      </w:pPr>
      <w:r>
        <w:rPr>
          <w:b/>
        </w:rPr>
        <w:t>4)</w:t>
      </w:r>
      <w:r>
        <w:t xml:space="preserve"> </w:t>
      </w:r>
      <w:r w:rsidRPr="007448A0">
        <w:rPr>
          <w:b/>
        </w:rPr>
        <w:t>Car_</w:t>
      </w:r>
      <w:r>
        <w:rPr>
          <w:b/>
        </w:rPr>
        <w:t>FSM</w:t>
      </w:r>
      <w:r w:rsidRPr="007B15F4">
        <w:rPr>
          <w:b/>
        </w:rPr>
        <w:t>.xdc</w:t>
      </w:r>
      <w:r>
        <w:t>.</w:t>
      </w:r>
    </w:p>
    <w:p w14:paraId="2552FB2A" w14:textId="77777777" w:rsidR="006357F5" w:rsidRPr="006959C7" w:rsidRDefault="006357F5" w:rsidP="006959C7">
      <w:pPr>
        <w:pStyle w:val="ListParagraph"/>
        <w:jc w:val="both"/>
      </w:pPr>
      <w:r>
        <w:rPr>
          <w:b/>
        </w:rPr>
        <w:t>5) Car_FSM</w:t>
      </w:r>
      <w:r w:rsidRPr="006357F5">
        <w:t>.</w:t>
      </w:r>
      <w:r w:rsidRPr="006357F5">
        <w:rPr>
          <w:b/>
        </w:rPr>
        <w:t>bit</w:t>
      </w:r>
    </w:p>
    <w:p w14:paraId="7B7A46D5" w14:textId="77777777" w:rsidR="00C30EA7" w:rsidRPr="00B237F2" w:rsidRDefault="001473F1" w:rsidP="008E4850">
      <w:pPr>
        <w:jc w:val="both"/>
      </w:pPr>
      <w:sdt>
        <w:sdtPr>
          <w:rPr>
            <w:b/>
          </w:rPr>
          <w:id w:val="-1281018388"/>
          <w:placeholder>
            <w:docPart w:val="82E549BE9BF14AD7A0FCDCE6CE02F906"/>
          </w:placeholder>
        </w:sdtPr>
        <w:sdtEndPr>
          <w:rPr>
            <w:b w:val="0"/>
          </w:rPr>
        </w:sdtEndPr>
        <w:sdtContent>
          <w:r w:rsidR="00C30EA7" w:rsidRPr="00B237F2">
            <w:t xml:space="preserve">  </w:t>
          </w:r>
        </w:sdtContent>
      </w:sdt>
    </w:p>
    <w:sectPr w:rsidR="00C30EA7" w:rsidRPr="00B237F2" w:rsidSect="00D50170">
      <w:footerReference w:type="default" r:id="rId24"/>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6106A" w14:textId="77777777" w:rsidR="001473F1" w:rsidRDefault="001473F1" w:rsidP="00B34F40">
      <w:r>
        <w:separator/>
      </w:r>
    </w:p>
  </w:endnote>
  <w:endnote w:type="continuationSeparator" w:id="0">
    <w:p w14:paraId="17E49C82" w14:textId="77777777" w:rsidR="001473F1" w:rsidRDefault="001473F1" w:rsidP="00B3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64EA" w14:textId="77777777" w:rsidR="00C30EA7" w:rsidRPr="00B34F40" w:rsidRDefault="00C30EA7"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310B82" w:rsidRPr="00310B82">
      <w:rPr>
        <w:rFonts w:ascii="Cambria" w:eastAsia="Times New Roman" w:hAnsi="Cambria"/>
        <w:noProof/>
      </w:rPr>
      <w:t>3</w:t>
    </w:r>
    <w:r w:rsidRPr="00B34F40">
      <w:rPr>
        <w:rFonts w:ascii="Cambria" w:eastAsia="Times New Roman" w:hAnsi="Cambria"/>
        <w:noProof/>
      </w:rPr>
      <w:fldChar w:fldCharType="end"/>
    </w:r>
  </w:p>
  <w:p w14:paraId="05DE57BA" w14:textId="77777777" w:rsidR="00C30EA7" w:rsidRDefault="00C3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8E77" w14:textId="77777777" w:rsidR="001473F1" w:rsidRDefault="001473F1" w:rsidP="00B34F40">
      <w:r>
        <w:separator/>
      </w:r>
    </w:p>
  </w:footnote>
  <w:footnote w:type="continuationSeparator" w:id="0">
    <w:p w14:paraId="06642226" w14:textId="77777777" w:rsidR="001473F1" w:rsidRDefault="001473F1" w:rsidP="00B34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singleLevel"/>
    <w:tmpl w:val="0000000A"/>
    <w:name w:val="WW8Num10"/>
    <w:lvl w:ilvl="0">
      <w:start w:val="1"/>
      <w:numFmt w:val="upperLetter"/>
      <w:lvlText w:val="%1."/>
      <w:lvlJc w:val="left"/>
      <w:pPr>
        <w:tabs>
          <w:tab w:val="num" w:pos="0"/>
        </w:tabs>
        <w:ind w:left="810" w:hanging="360"/>
      </w:pPr>
    </w:lvl>
  </w:abstractNum>
  <w:abstractNum w:abstractNumId="9" w15:restartNumberingAfterBreak="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389442C"/>
    <w:multiLevelType w:val="singleLevel"/>
    <w:tmpl w:val="0000000A"/>
    <w:lvl w:ilvl="0">
      <w:start w:val="1"/>
      <w:numFmt w:val="upperLetter"/>
      <w:lvlText w:val="%1."/>
      <w:lvlJc w:val="left"/>
      <w:pPr>
        <w:tabs>
          <w:tab w:val="num" w:pos="0"/>
        </w:tabs>
        <w:ind w:left="810" w:hanging="360"/>
      </w:pPr>
    </w:lvl>
  </w:abstractNum>
  <w:abstractNum w:abstractNumId="11" w15:restartNumberingAfterBreak="0">
    <w:nsid w:val="05647F39"/>
    <w:multiLevelType w:val="hybridMultilevel"/>
    <w:tmpl w:val="14BE4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D0B59"/>
    <w:multiLevelType w:val="hybridMultilevel"/>
    <w:tmpl w:val="FA38F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15F0B"/>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5F7CCB"/>
    <w:multiLevelType w:val="hybridMultilevel"/>
    <w:tmpl w:val="B45499C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C41887"/>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BBA67FC"/>
    <w:multiLevelType w:val="hybridMultilevel"/>
    <w:tmpl w:val="F9FA7174"/>
    <w:lvl w:ilvl="0" w:tplc="18F498EA">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8" w15:restartNumberingAfterBreak="0">
    <w:nsid w:val="22E153F5"/>
    <w:multiLevelType w:val="hybridMultilevel"/>
    <w:tmpl w:val="5326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E258F2"/>
    <w:multiLevelType w:val="multilevel"/>
    <w:tmpl w:val="F13AE98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259A4B35"/>
    <w:multiLevelType w:val="hybridMultilevel"/>
    <w:tmpl w:val="DB68A09A"/>
    <w:lvl w:ilvl="0" w:tplc="5A04CA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EA017D"/>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B5ED8"/>
    <w:multiLevelType w:val="hybridMultilevel"/>
    <w:tmpl w:val="E2489D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71599E"/>
    <w:multiLevelType w:val="hybridMultilevel"/>
    <w:tmpl w:val="53AA30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B50DD0"/>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1C464C0"/>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39299E"/>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F30868"/>
    <w:multiLevelType w:val="hybridMultilevel"/>
    <w:tmpl w:val="FED01060"/>
    <w:lvl w:ilvl="0" w:tplc="8C5889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C55DFA"/>
    <w:multiLevelType w:val="hybridMultilevel"/>
    <w:tmpl w:val="F1B8BCFE"/>
    <w:lvl w:ilvl="0" w:tplc="B7A23F92">
      <w:start w:val="1"/>
      <w:numFmt w:val="decimal"/>
      <w:lvlText w:val="Q2.%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96F82"/>
    <w:multiLevelType w:val="hybridMultilevel"/>
    <w:tmpl w:val="8384E454"/>
    <w:lvl w:ilvl="0" w:tplc="EDEC2F32">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600A3D"/>
    <w:multiLevelType w:val="hybridMultilevel"/>
    <w:tmpl w:val="C8E2F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3B5598"/>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507852"/>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E026F9"/>
    <w:multiLevelType w:val="hybridMultilevel"/>
    <w:tmpl w:val="DB68A09A"/>
    <w:lvl w:ilvl="0" w:tplc="5A04CA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C343B6"/>
    <w:multiLevelType w:val="hybridMultilevel"/>
    <w:tmpl w:val="C6568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3777CA"/>
    <w:multiLevelType w:val="hybridMultilevel"/>
    <w:tmpl w:val="A206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94393"/>
    <w:multiLevelType w:val="hybridMultilevel"/>
    <w:tmpl w:val="96828986"/>
    <w:lvl w:ilvl="0" w:tplc="9E8CCF0C">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85B5ABE"/>
    <w:multiLevelType w:val="hybridMultilevel"/>
    <w:tmpl w:val="B6963C4A"/>
    <w:lvl w:ilvl="0" w:tplc="847E5B7C">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475EE2"/>
    <w:multiLevelType w:val="multilevel"/>
    <w:tmpl w:val="0000000B"/>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9" w15:restartNumberingAfterBreak="0">
    <w:nsid w:val="6E7247FA"/>
    <w:multiLevelType w:val="hybridMultilevel"/>
    <w:tmpl w:val="3040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9E01DF"/>
    <w:multiLevelType w:val="multilevel"/>
    <w:tmpl w:val="F1DAD6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5E2D2F"/>
    <w:multiLevelType w:val="hybridMultilevel"/>
    <w:tmpl w:val="B6963C4A"/>
    <w:lvl w:ilvl="0" w:tplc="847E5B7C">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7"/>
  </w:num>
  <w:num w:numId="6">
    <w:abstractNumId w:val="3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23"/>
  </w:num>
  <w:num w:numId="13">
    <w:abstractNumId w:val="21"/>
  </w:num>
  <w:num w:numId="14">
    <w:abstractNumId w:val="34"/>
  </w:num>
  <w:num w:numId="15">
    <w:abstractNumId w:val="26"/>
  </w:num>
  <w:num w:numId="16">
    <w:abstractNumId w:val="32"/>
  </w:num>
  <w:num w:numId="17">
    <w:abstractNumId w:val="12"/>
  </w:num>
  <w:num w:numId="18">
    <w:abstractNumId w:val="22"/>
  </w:num>
  <w:num w:numId="19">
    <w:abstractNumId w:val="24"/>
  </w:num>
  <w:num w:numId="20">
    <w:abstractNumId w:val="10"/>
  </w:num>
  <w:num w:numId="21">
    <w:abstractNumId w:val="15"/>
  </w:num>
  <w:num w:numId="22">
    <w:abstractNumId w:val="9"/>
  </w:num>
  <w:num w:numId="23">
    <w:abstractNumId w:val="39"/>
  </w:num>
  <w:num w:numId="24">
    <w:abstractNumId w:val="18"/>
  </w:num>
  <w:num w:numId="25">
    <w:abstractNumId w:val="35"/>
  </w:num>
  <w:num w:numId="26">
    <w:abstractNumId w:val="27"/>
  </w:num>
  <w:num w:numId="27">
    <w:abstractNumId w:val="30"/>
  </w:num>
  <w:num w:numId="28">
    <w:abstractNumId w:val="41"/>
  </w:num>
  <w:num w:numId="29">
    <w:abstractNumId w:val="40"/>
  </w:num>
  <w:num w:numId="30">
    <w:abstractNumId w:val="19"/>
  </w:num>
  <w:num w:numId="31">
    <w:abstractNumId w:val="36"/>
  </w:num>
  <w:num w:numId="32">
    <w:abstractNumId w:val="28"/>
  </w:num>
  <w:num w:numId="33">
    <w:abstractNumId w:val="16"/>
  </w:num>
  <w:num w:numId="34">
    <w:abstractNumId w:val="13"/>
  </w:num>
  <w:num w:numId="35">
    <w:abstractNumId w:val="31"/>
  </w:num>
  <w:num w:numId="36">
    <w:abstractNumId w:val="25"/>
  </w:num>
  <w:num w:numId="37">
    <w:abstractNumId w:val="37"/>
  </w:num>
  <w:num w:numId="38">
    <w:abstractNumId w:val="29"/>
  </w:num>
  <w:num w:numId="39">
    <w:abstractNumId w:val="17"/>
  </w:num>
  <w:num w:numId="40">
    <w:abstractNumId w:val="33"/>
  </w:num>
  <w:num w:numId="4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cryptProviderType="rsaAES" w:cryptAlgorithmClass="hash" w:cryptAlgorithmType="typeAny" w:cryptAlgorithmSid="14" w:cryptSpinCount="100000" w:hash="PErZggigi9+YJO8mZ22AzJxE3YorWmOqpOhkRM7uRQ6JFZugwflNEbFNkGhDLcf8v9LT5A4xjEumMlGhHWXj6g==" w:salt="f4P0UPWVjj48MW9bXC2MWQ=="/>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EEA"/>
    <w:rsid w:val="00000FAC"/>
    <w:rsid w:val="0000286F"/>
    <w:rsid w:val="000071EF"/>
    <w:rsid w:val="00020674"/>
    <w:rsid w:val="00021CEF"/>
    <w:rsid w:val="00023E19"/>
    <w:rsid w:val="000248D8"/>
    <w:rsid w:val="000249B1"/>
    <w:rsid w:val="000321F1"/>
    <w:rsid w:val="0003707D"/>
    <w:rsid w:val="000445E1"/>
    <w:rsid w:val="0005247E"/>
    <w:rsid w:val="00055505"/>
    <w:rsid w:val="000655E8"/>
    <w:rsid w:val="000737DD"/>
    <w:rsid w:val="00077531"/>
    <w:rsid w:val="00090AC3"/>
    <w:rsid w:val="00092312"/>
    <w:rsid w:val="000925CB"/>
    <w:rsid w:val="00093EEA"/>
    <w:rsid w:val="000A3FE2"/>
    <w:rsid w:val="000A4D4C"/>
    <w:rsid w:val="000B0A75"/>
    <w:rsid w:val="000B2402"/>
    <w:rsid w:val="000B38DC"/>
    <w:rsid w:val="000B3E35"/>
    <w:rsid w:val="000B555F"/>
    <w:rsid w:val="000B6E87"/>
    <w:rsid w:val="000C1E09"/>
    <w:rsid w:val="000D2367"/>
    <w:rsid w:val="000E08FC"/>
    <w:rsid w:val="000F625B"/>
    <w:rsid w:val="00104982"/>
    <w:rsid w:val="00122E98"/>
    <w:rsid w:val="00130947"/>
    <w:rsid w:val="00137A5A"/>
    <w:rsid w:val="0014453D"/>
    <w:rsid w:val="001473F1"/>
    <w:rsid w:val="00153121"/>
    <w:rsid w:val="001551AA"/>
    <w:rsid w:val="001617F2"/>
    <w:rsid w:val="0016641C"/>
    <w:rsid w:val="001829C5"/>
    <w:rsid w:val="0018399A"/>
    <w:rsid w:val="00183D3E"/>
    <w:rsid w:val="00183EB5"/>
    <w:rsid w:val="00185341"/>
    <w:rsid w:val="001A7C72"/>
    <w:rsid w:val="001B0271"/>
    <w:rsid w:val="001B3FB1"/>
    <w:rsid w:val="001B4626"/>
    <w:rsid w:val="001B4B75"/>
    <w:rsid w:val="001B7E4E"/>
    <w:rsid w:val="001C79BF"/>
    <w:rsid w:val="001D22E6"/>
    <w:rsid w:val="001D2EAB"/>
    <w:rsid w:val="001D4C10"/>
    <w:rsid w:val="001E6D07"/>
    <w:rsid w:val="001E74D5"/>
    <w:rsid w:val="001F66C3"/>
    <w:rsid w:val="001F7B22"/>
    <w:rsid w:val="0020378E"/>
    <w:rsid w:val="00205F19"/>
    <w:rsid w:val="0020703B"/>
    <w:rsid w:val="002077F0"/>
    <w:rsid w:val="002120D6"/>
    <w:rsid w:val="00224B45"/>
    <w:rsid w:val="002318CC"/>
    <w:rsid w:val="00244291"/>
    <w:rsid w:val="002572CC"/>
    <w:rsid w:val="00267278"/>
    <w:rsid w:val="00274034"/>
    <w:rsid w:val="002747D6"/>
    <w:rsid w:val="002816CD"/>
    <w:rsid w:val="00281968"/>
    <w:rsid w:val="00287A5C"/>
    <w:rsid w:val="00293025"/>
    <w:rsid w:val="00293873"/>
    <w:rsid w:val="002946FD"/>
    <w:rsid w:val="00295061"/>
    <w:rsid w:val="002B7509"/>
    <w:rsid w:val="002C3575"/>
    <w:rsid w:val="002C79A5"/>
    <w:rsid w:val="002D26DF"/>
    <w:rsid w:val="002D7516"/>
    <w:rsid w:val="002E314E"/>
    <w:rsid w:val="002E5EF4"/>
    <w:rsid w:val="002F57A5"/>
    <w:rsid w:val="002F5843"/>
    <w:rsid w:val="0030225E"/>
    <w:rsid w:val="00305544"/>
    <w:rsid w:val="00306B04"/>
    <w:rsid w:val="00310B82"/>
    <w:rsid w:val="00311908"/>
    <w:rsid w:val="00315835"/>
    <w:rsid w:val="003234A8"/>
    <w:rsid w:val="00326B70"/>
    <w:rsid w:val="003271C7"/>
    <w:rsid w:val="00332708"/>
    <w:rsid w:val="003335A2"/>
    <w:rsid w:val="00334B6A"/>
    <w:rsid w:val="00341211"/>
    <w:rsid w:val="00343654"/>
    <w:rsid w:val="0034750D"/>
    <w:rsid w:val="00350622"/>
    <w:rsid w:val="003572A2"/>
    <w:rsid w:val="0035745D"/>
    <w:rsid w:val="0037128D"/>
    <w:rsid w:val="003715EF"/>
    <w:rsid w:val="00383E0D"/>
    <w:rsid w:val="00394477"/>
    <w:rsid w:val="003956C0"/>
    <w:rsid w:val="003A7F0E"/>
    <w:rsid w:val="003C1BA0"/>
    <w:rsid w:val="003D328B"/>
    <w:rsid w:val="003E1D22"/>
    <w:rsid w:val="003F01DE"/>
    <w:rsid w:val="003F0F67"/>
    <w:rsid w:val="003F4054"/>
    <w:rsid w:val="00404DE0"/>
    <w:rsid w:val="0041277B"/>
    <w:rsid w:val="00412975"/>
    <w:rsid w:val="0041742B"/>
    <w:rsid w:val="0041746A"/>
    <w:rsid w:val="00422F7F"/>
    <w:rsid w:val="00434968"/>
    <w:rsid w:val="0043499A"/>
    <w:rsid w:val="00443B79"/>
    <w:rsid w:val="004441C3"/>
    <w:rsid w:val="00445FA0"/>
    <w:rsid w:val="00456CDF"/>
    <w:rsid w:val="0045788A"/>
    <w:rsid w:val="004615F4"/>
    <w:rsid w:val="004657F6"/>
    <w:rsid w:val="004703C8"/>
    <w:rsid w:val="0047168D"/>
    <w:rsid w:val="00473064"/>
    <w:rsid w:val="00473A09"/>
    <w:rsid w:val="00481373"/>
    <w:rsid w:val="004836F4"/>
    <w:rsid w:val="004852A0"/>
    <w:rsid w:val="00485C79"/>
    <w:rsid w:val="00491439"/>
    <w:rsid w:val="004A2618"/>
    <w:rsid w:val="004A3550"/>
    <w:rsid w:val="004C23D7"/>
    <w:rsid w:val="004C3CA6"/>
    <w:rsid w:val="004C5F41"/>
    <w:rsid w:val="004E0E41"/>
    <w:rsid w:val="004E725E"/>
    <w:rsid w:val="004E75B8"/>
    <w:rsid w:val="004F023F"/>
    <w:rsid w:val="004F696C"/>
    <w:rsid w:val="0050599D"/>
    <w:rsid w:val="005069DA"/>
    <w:rsid w:val="00511724"/>
    <w:rsid w:val="00513392"/>
    <w:rsid w:val="00515D70"/>
    <w:rsid w:val="005168DD"/>
    <w:rsid w:val="005236A3"/>
    <w:rsid w:val="005249D9"/>
    <w:rsid w:val="0054713E"/>
    <w:rsid w:val="00552E51"/>
    <w:rsid w:val="00553425"/>
    <w:rsid w:val="00553E33"/>
    <w:rsid w:val="0055470B"/>
    <w:rsid w:val="00555150"/>
    <w:rsid w:val="00556B1B"/>
    <w:rsid w:val="00585944"/>
    <w:rsid w:val="00586A84"/>
    <w:rsid w:val="00586C4F"/>
    <w:rsid w:val="0059225E"/>
    <w:rsid w:val="0059563B"/>
    <w:rsid w:val="005A2632"/>
    <w:rsid w:val="005A296B"/>
    <w:rsid w:val="005A3FDD"/>
    <w:rsid w:val="005B0FA4"/>
    <w:rsid w:val="005B6972"/>
    <w:rsid w:val="005C36BF"/>
    <w:rsid w:val="005C41AF"/>
    <w:rsid w:val="005C6E2A"/>
    <w:rsid w:val="005D5346"/>
    <w:rsid w:val="005E1778"/>
    <w:rsid w:val="005E23D6"/>
    <w:rsid w:val="005E2BA0"/>
    <w:rsid w:val="005E5344"/>
    <w:rsid w:val="005E6623"/>
    <w:rsid w:val="005F66E3"/>
    <w:rsid w:val="005F6E5F"/>
    <w:rsid w:val="005F6F9B"/>
    <w:rsid w:val="0060752A"/>
    <w:rsid w:val="00612F34"/>
    <w:rsid w:val="006357F5"/>
    <w:rsid w:val="00635A40"/>
    <w:rsid w:val="00636A48"/>
    <w:rsid w:val="00644658"/>
    <w:rsid w:val="0065021E"/>
    <w:rsid w:val="00657DC4"/>
    <w:rsid w:val="00662A3C"/>
    <w:rsid w:val="0066361F"/>
    <w:rsid w:val="00663A01"/>
    <w:rsid w:val="00672C70"/>
    <w:rsid w:val="0068290D"/>
    <w:rsid w:val="00683B40"/>
    <w:rsid w:val="0069217E"/>
    <w:rsid w:val="006959C7"/>
    <w:rsid w:val="006A6F72"/>
    <w:rsid w:val="006B0468"/>
    <w:rsid w:val="006B1EA0"/>
    <w:rsid w:val="006B2ED2"/>
    <w:rsid w:val="006B36B0"/>
    <w:rsid w:val="006C377C"/>
    <w:rsid w:val="006C6A39"/>
    <w:rsid w:val="006D341A"/>
    <w:rsid w:val="006D4B98"/>
    <w:rsid w:val="006F2879"/>
    <w:rsid w:val="006F2A51"/>
    <w:rsid w:val="006F3AA5"/>
    <w:rsid w:val="006F5772"/>
    <w:rsid w:val="006F6346"/>
    <w:rsid w:val="00704C0C"/>
    <w:rsid w:val="00715091"/>
    <w:rsid w:val="00720D65"/>
    <w:rsid w:val="00723953"/>
    <w:rsid w:val="00726F8A"/>
    <w:rsid w:val="00731417"/>
    <w:rsid w:val="00732D0E"/>
    <w:rsid w:val="007339C5"/>
    <w:rsid w:val="00734890"/>
    <w:rsid w:val="00740BD5"/>
    <w:rsid w:val="007448A0"/>
    <w:rsid w:val="00763AB2"/>
    <w:rsid w:val="00764BCB"/>
    <w:rsid w:val="007858E3"/>
    <w:rsid w:val="00786231"/>
    <w:rsid w:val="00795B89"/>
    <w:rsid w:val="00796024"/>
    <w:rsid w:val="00797E55"/>
    <w:rsid w:val="007A09F8"/>
    <w:rsid w:val="007B15F4"/>
    <w:rsid w:val="007B32A3"/>
    <w:rsid w:val="007B66FB"/>
    <w:rsid w:val="007C0555"/>
    <w:rsid w:val="007C2AE1"/>
    <w:rsid w:val="007D4883"/>
    <w:rsid w:val="007E5B6D"/>
    <w:rsid w:val="007E69D0"/>
    <w:rsid w:val="00806432"/>
    <w:rsid w:val="00815589"/>
    <w:rsid w:val="00830DDE"/>
    <w:rsid w:val="00832FCC"/>
    <w:rsid w:val="00834940"/>
    <w:rsid w:val="00837A2A"/>
    <w:rsid w:val="00842B4F"/>
    <w:rsid w:val="00843532"/>
    <w:rsid w:val="0084604A"/>
    <w:rsid w:val="00850367"/>
    <w:rsid w:val="0085530B"/>
    <w:rsid w:val="00857A3B"/>
    <w:rsid w:val="00860C6F"/>
    <w:rsid w:val="00864D39"/>
    <w:rsid w:val="0086736F"/>
    <w:rsid w:val="00870550"/>
    <w:rsid w:val="00894395"/>
    <w:rsid w:val="008971D6"/>
    <w:rsid w:val="008A29FE"/>
    <w:rsid w:val="008A5968"/>
    <w:rsid w:val="008C2292"/>
    <w:rsid w:val="008C5EA0"/>
    <w:rsid w:val="008D1D8E"/>
    <w:rsid w:val="008D2C31"/>
    <w:rsid w:val="008E414B"/>
    <w:rsid w:val="008E4850"/>
    <w:rsid w:val="008F7031"/>
    <w:rsid w:val="009001EF"/>
    <w:rsid w:val="009023BE"/>
    <w:rsid w:val="00910691"/>
    <w:rsid w:val="0091192F"/>
    <w:rsid w:val="00920D95"/>
    <w:rsid w:val="00925910"/>
    <w:rsid w:val="00927A57"/>
    <w:rsid w:val="00931CF9"/>
    <w:rsid w:val="00931D67"/>
    <w:rsid w:val="0094320E"/>
    <w:rsid w:val="009440A0"/>
    <w:rsid w:val="00944743"/>
    <w:rsid w:val="0095257A"/>
    <w:rsid w:val="009552D7"/>
    <w:rsid w:val="009560A2"/>
    <w:rsid w:val="00956225"/>
    <w:rsid w:val="00960B63"/>
    <w:rsid w:val="0096326E"/>
    <w:rsid w:val="009657B8"/>
    <w:rsid w:val="00977B9B"/>
    <w:rsid w:val="00983F21"/>
    <w:rsid w:val="00992D04"/>
    <w:rsid w:val="00997FB9"/>
    <w:rsid w:val="009A3F0F"/>
    <w:rsid w:val="009A4771"/>
    <w:rsid w:val="009A6817"/>
    <w:rsid w:val="009B4351"/>
    <w:rsid w:val="009C3A50"/>
    <w:rsid w:val="009D080F"/>
    <w:rsid w:val="009D13EF"/>
    <w:rsid w:val="009E165A"/>
    <w:rsid w:val="009E286C"/>
    <w:rsid w:val="009E652C"/>
    <w:rsid w:val="009F398A"/>
    <w:rsid w:val="00A00E60"/>
    <w:rsid w:val="00A14784"/>
    <w:rsid w:val="00A20B35"/>
    <w:rsid w:val="00A2297C"/>
    <w:rsid w:val="00A31146"/>
    <w:rsid w:val="00A36D06"/>
    <w:rsid w:val="00A411EF"/>
    <w:rsid w:val="00A41B2B"/>
    <w:rsid w:val="00A4250F"/>
    <w:rsid w:val="00A42C34"/>
    <w:rsid w:val="00A47002"/>
    <w:rsid w:val="00A47FF0"/>
    <w:rsid w:val="00A50FC7"/>
    <w:rsid w:val="00A56D6D"/>
    <w:rsid w:val="00A62D38"/>
    <w:rsid w:val="00A62E1A"/>
    <w:rsid w:val="00A658CE"/>
    <w:rsid w:val="00A67351"/>
    <w:rsid w:val="00A678AF"/>
    <w:rsid w:val="00A70B03"/>
    <w:rsid w:val="00A7323C"/>
    <w:rsid w:val="00A761AB"/>
    <w:rsid w:val="00A8397B"/>
    <w:rsid w:val="00A85379"/>
    <w:rsid w:val="00A90BF6"/>
    <w:rsid w:val="00A9754F"/>
    <w:rsid w:val="00AA3543"/>
    <w:rsid w:val="00AA418D"/>
    <w:rsid w:val="00AA7FD4"/>
    <w:rsid w:val="00AB139D"/>
    <w:rsid w:val="00AB39BA"/>
    <w:rsid w:val="00AC2B72"/>
    <w:rsid w:val="00AC30F2"/>
    <w:rsid w:val="00AC3756"/>
    <w:rsid w:val="00AD0CED"/>
    <w:rsid w:val="00AD3AB9"/>
    <w:rsid w:val="00AD4B93"/>
    <w:rsid w:val="00AD6E22"/>
    <w:rsid w:val="00AE23B9"/>
    <w:rsid w:val="00AE4CE2"/>
    <w:rsid w:val="00AE6635"/>
    <w:rsid w:val="00AE664C"/>
    <w:rsid w:val="00AE6B1C"/>
    <w:rsid w:val="00AF1C5A"/>
    <w:rsid w:val="00AF3378"/>
    <w:rsid w:val="00B03948"/>
    <w:rsid w:val="00B06236"/>
    <w:rsid w:val="00B121AC"/>
    <w:rsid w:val="00B13F75"/>
    <w:rsid w:val="00B17452"/>
    <w:rsid w:val="00B237F2"/>
    <w:rsid w:val="00B24C80"/>
    <w:rsid w:val="00B266B3"/>
    <w:rsid w:val="00B327AF"/>
    <w:rsid w:val="00B34F40"/>
    <w:rsid w:val="00B539FA"/>
    <w:rsid w:val="00B55E06"/>
    <w:rsid w:val="00B562EE"/>
    <w:rsid w:val="00B64661"/>
    <w:rsid w:val="00B71416"/>
    <w:rsid w:val="00B721FB"/>
    <w:rsid w:val="00B72535"/>
    <w:rsid w:val="00B74CF8"/>
    <w:rsid w:val="00B75251"/>
    <w:rsid w:val="00B75843"/>
    <w:rsid w:val="00B85D8B"/>
    <w:rsid w:val="00B94D2B"/>
    <w:rsid w:val="00B96E76"/>
    <w:rsid w:val="00BA0477"/>
    <w:rsid w:val="00BA45BA"/>
    <w:rsid w:val="00BA4FA4"/>
    <w:rsid w:val="00BB2D5D"/>
    <w:rsid w:val="00BB71BF"/>
    <w:rsid w:val="00BC458F"/>
    <w:rsid w:val="00BC4D3A"/>
    <w:rsid w:val="00BC6DFE"/>
    <w:rsid w:val="00BD5350"/>
    <w:rsid w:val="00BE0FC1"/>
    <w:rsid w:val="00BF4B15"/>
    <w:rsid w:val="00BF7D06"/>
    <w:rsid w:val="00C00AF7"/>
    <w:rsid w:val="00C02E8B"/>
    <w:rsid w:val="00C05033"/>
    <w:rsid w:val="00C20CFA"/>
    <w:rsid w:val="00C23312"/>
    <w:rsid w:val="00C2736E"/>
    <w:rsid w:val="00C30EA7"/>
    <w:rsid w:val="00C310B3"/>
    <w:rsid w:val="00C32329"/>
    <w:rsid w:val="00C4199B"/>
    <w:rsid w:val="00C41B3A"/>
    <w:rsid w:val="00C436D1"/>
    <w:rsid w:val="00C45D2F"/>
    <w:rsid w:val="00C4627A"/>
    <w:rsid w:val="00C47D3C"/>
    <w:rsid w:val="00C544FC"/>
    <w:rsid w:val="00C5604A"/>
    <w:rsid w:val="00C57C30"/>
    <w:rsid w:val="00C60D67"/>
    <w:rsid w:val="00C63368"/>
    <w:rsid w:val="00C6738C"/>
    <w:rsid w:val="00C713CF"/>
    <w:rsid w:val="00C730B7"/>
    <w:rsid w:val="00C73585"/>
    <w:rsid w:val="00C75AA1"/>
    <w:rsid w:val="00C7690C"/>
    <w:rsid w:val="00C86BD0"/>
    <w:rsid w:val="00C91D04"/>
    <w:rsid w:val="00C92769"/>
    <w:rsid w:val="00C9454C"/>
    <w:rsid w:val="00C95464"/>
    <w:rsid w:val="00C96EC1"/>
    <w:rsid w:val="00C975D1"/>
    <w:rsid w:val="00CA4B53"/>
    <w:rsid w:val="00CB5C71"/>
    <w:rsid w:val="00CC4A58"/>
    <w:rsid w:val="00CC5BE6"/>
    <w:rsid w:val="00CE6637"/>
    <w:rsid w:val="00CE67C2"/>
    <w:rsid w:val="00CF0FC1"/>
    <w:rsid w:val="00CF644A"/>
    <w:rsid w:val="00D03A61"/>
    <w:rsid w:val="00D0704B"/>
    <w:rsid w:val="00D23823"/>
    <w:rsid w:val="00D253D0"/>
    <w:rsid w:val="00D31093"/>
    <w:rsid w:val="00D4046E"/>
    <w:rsid w:val="00D416D9"/>
    <w:rsid w:val="00D4465D"/>
    <w:rsid w:val="00D45383"/>
    <w:rsid w:val="00D50170"/>
    <w:rsid w:val="00D553A5"/>
    <w:rsid w:val="00D56C44"/>
    <w:rsid w:val="00D621FD"/>
    <w:rsid w:val="00D62342"/>
    <w:rsid w:val="00D66985"/>
    <w:rsid w:val="00D66E2C"/>
    <w:rsid w:val="00D7111E"/>
    <w:rsid w:val="00D836E8"/>
    <w:rsid w:val="00D8704C"/>
    <w:rsid w:val="00D90192"/>
    <w:rsid w:val="00D931A4"/>
    <w:rsid w:val="00DB4F9A"/>
    <w:rsid w:val="00DB6D6C"/>
    <w:rsid w:val="00DC262E"/>
    <w:rsid w:val="00DD2567"/>
    <w:rsid w:val="00DD489E"/>
    <w:rsid w:val="00DD60BD"/>
    <w:rsid w:val="00DD62E0"/>
    <w:rsid w:val="00DE1BB7"/>
    <w:rsid w:val="00DE6675"/>
    <w:rsid w:val="00DF1030"/>
    <w:rsid w:val="00E02095"/>
    <w:rsid w:val="00E02E05"/>
    <w:rsid w:val="00E04C85"/>
    <w:rsid w:val="00E06322"/>
    <w:rsid w:val="00E21928"/>
    <w:rsid w:val="00E31F2B"/>
    <w:rsid w:val="00E33D08"/>
    <w:rsid w:val="00E35682"/>
    <w:rsid w:val="00E50544"/>
    <w:rsid w:val="00E53FFC"/>
    <w:rsid w:val="00E54A3E"/>
    <w:rsid w:val="00E57D0E"/>
    <w:rsid w:val="00E620ED"/>
    <w:rsid w:val="00E626DF"/>
    <w:rsid w:val="00E75363"/>
    <w:rsid w:val="00E7675F"/>
    <w:rsid w:val="00E76C61"/>
    <w:rsid w:val="00E814BA"/>
    <w:rsid w:val="00E8185C"/>
    <w:rsid w:val="00E941AC"/>
    <w:rsid w:val="00EA02C6"/>
    <w:rsid w:val="00EA2BF2"/>
    <w:rsid w:val="00EA3258"/>
    <w:rsid w:val="00EA4CE0"/>
    <w:rsid w:val="00EA658A"/>
    <w:rsid w:val="00EA745D"/>
    <w:rsid w:val="00EB55D0"/>
    <w:rsid w:val="00EB70A0"/>
    <w:rsid w:val="00EC02D6"/>
    <w:rsid w:val="00EC047F"/>
    <w:rsid w:val="00EC36B0"/>
    <w:rsid w:val="00ED4100"/>
    <w:rsid w:val="00ED76AD"/>
    <w:rsid w:val="00EE4997"/>
    <w:rsid w:val="00EE519A"/>
    <w:rsid w:val="00EE7FB6"/>
    <w:rsid w:val="00EF1BC1"/>
    <w:rsid w:val="00EF4E4A"/>
    <w:rsid w:val="00F045BB"/>
    <w:rsid w:val="00F07545"/>
    <w:rsid w:val="00F075A5"/>
    <w:rsid w:val="00F07EE5"/>
    <w:rsid w:val="00F11759"/>
    <w:rsid w:val="00F16414"/>
    <w:rsid w:val="00F16EB8"/>
    <w:rsid w:val="00F32DBC"/>
    <w:rsid w:val="00F43422"/>
    <w:rsid w:val="00F57399"/>
    <w:rsid w:val="00F60E77"/>
    <w:rsid w:val="00F633F2"/>
    <w:rsid w:val="00F715EE"/>
    <w:rsid w:val="00F71D1C"/>
    <w:rsid w:val="00F73046"/>
    <w:rsid w:val="00F73948"/>
    <w:rsid w:val="00F751AC"/>
    <w:rsid w:val="00F75E44"/>
    <w:rsid w:val="00F76D91"/>
    <w:rsid w:val="00F91986"/>
    <w:rsid w:val="00FA42C5"/>
    <w:rsid w:val="00FB0E4B"/>
    <w:rsid w:val="00FB0E70"/>
    <w:rsid w:val="00FB2F75"/>
    <w:rsid w:val="00FB3A62"/>
    <w:rsid w:val="00FB420A"/>
    <w:rsid w:val="00FB7F4B"/>
    <w:rsid w:val="00FC4A7D"/>
    <w:rsid w:val="00FC7796"/>
    <w:rsid w:val="00FD114E"/>
    <w:rsid w:val="00FD45C4"/>
    <w:rsid w:val="00FD626F"/>
    <w:rsid w:val="00FD7987"/>
    <w:rsid w:val="00FE4830"/>
    <w:rsid w:val="00FE7F2E"/>
    <w:rsid w:val="00FF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928B92"/>
  <w15:docId w15:val="{9B9E5CB3-D2CA-4A95-91C7-CD7153C2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432"/>
    <w:pPr>
      <w:widowControl w:val="0"/>
      <w:suppressAutoHyphens/>
    </w:pPr>
    <w:rPr>
      <w:rFonts w:eastAsia="DejaVu Sans"/>
      <w:kern w:val="1"/>
      <w:sz w:val="24"/>
      <w:szCs w:val="24"/>
      <w:lang w:eastAsia="ar-SA"/>
    </w:rPr>
  </w:style>
  <w:style w:type="paragraph" w:styleId="Heading1">
    <w:name w:val="heading 1"/>
    <w:basedOn w:val="Normal"/>
    <w:next w:val="Normal"/>
    <w:qFormat/>
    <w:pPr>
      <w:keepNext/>
      <w:tabs>
        <w:tab w:val="num" w:pos="0"/>
      </w:tabs>
      <w:spacing w:before="240" w:after="60"/>
      <w:ind w:left="432" w:hanging="432"/>
      <w:outlineLvl w:val="0"/>
    </w:pPr>
    <w:rPr>
      <w:rFonts w:ascii="Cambria" w:eastAsia="Times New Roman" w:hAnsi="Cambria"/>
      <w:b/>
      <w:bCs/>
      <w:sz w:val="32"/>
      <w:szCs w:val="32"/>
    </w:rPr>
  </w:style>
  <w:style w:type="paragraph" w:styleId="Heading2">
    <w:name w:val="heading 2"/>
    <w:basedOn w:val="Normal"/>
    <w:next w:val="Normal"/>
    <w:link w:val="Heading2Char"/>
    <w:uiPriority w:val="9"/>
    <w:semiHidden/>
    <w:unhideWhenUsed/>
    <w:qFormat/>
    <w:rsid w:val="00183D3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DefaultParagraphFont1">
    <w:name w:val="Default Paragraph Font1"/>
  </w:style>
  <w:style w:type="character" w:customStyle="1" w:styleId="WW8Num14z2">
    <w:name w:val="WW8Num14z2"/>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OpenSymbol" w:hAnsi="OpenSymbol" w:cs="OpenSymbol"/>
    </w:rPr>
  </w:style>
  <w:style w:type="character" w:customStyle="1" w:styleId="WW-DefaultParagraphFont">
    <w:name w:val="WW-Default Paragraph Font"/>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PlainTextChar">
    <w:name w:val="Plain Text Char"/>
    <w:rPr>
      <w:rFonts w:ascii="Courier New" w:hAnsi="Courier New" w:cs="Courier New"/>
    </w:rPr>
  </w:style>
  <w:style w:type="character" w:customStyle="1" w:styleId="Heading1Char">
    <w:name w:val="Heading 1 Char"/>
    <w:rPr>
      <w:rFonts w:ascii="Cambria" w:eastAsia="Times New Roman" w:hAnsi="Cambria" w:cs="Times New Roman"/>
      <w:b/>
      <w:bCs/>
      <w:kern w:val="1"/>
      <w:sz w:val="32"/>
      <w:szCs w:val="32"/>
    </w:rPr>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pPr>
      <w:ind w:left="720"/>
    </w:pPr>
  </w:style>
  <w:style w:type="paragraph" w:styleId="PlainText">
    <w:name w:val="Plain Text"/>
    <w:basedOn w:val="Normal"/>
    <w:pPr>
      <w:widowControl/>
    </w:pPr>
    <w:rPr>
      <w:rFonts w:ascii="Courier New" w:eastAsia="Times New Roman" w:hAnsi="Courier New" w:cs="Courier New"/>
      <w:sz w:val="20"/>
      <w:szCs w:val="20"/>
    </w:rPr>
  </w:style>
  <w:style w:type="paragraph" w:styleId="TOCHeading">
    <w:name w:val="TOC Heading"/>
    <w:basedOn w:val="Heading1"/>
    <w:next w:val="Normal"/>
    <w:uiPriority w:val="39"/>
    <w:qFormat/>
    <w:pPr>
      <w:keepLines/>
      <w:widowControl/>
      <w:tabs>
        <w:tab w:val="clear" w:pos="0"/>
      </w:tabs>
      <w:suppressAutoHyphens w:val="0"/>
      <w:spacing w:before="480" w:after="0" w:line="276" w:lineRule="auto"/>
      <w:ind w:left="0" w:firstLine="0"/>
    </w:pPr>
    <w:rPr>
      <w:color w:val="365F91"/>
      <w:sz w:val="28"/>
      <w:szCs w:val="28"/>
    </w:rPr>
  </w:style>
  <w:style w:type="paragraph" w:customStyle="1" w:styleId="WW-Default">
    <w:name w:val="WW-Default"/>
    <w:pPr>
      <w:tabs>
        <w:tab w:val="left" w:pos="709"/>
      </w:tabs>
      <w:suppressAutoHyphens/>
      <w:spacing w:after="200" w:line="276" w:lineRule="auto"/>
    </w:pPr>
    <w:rPr>
      <w:rFonts w:eastAsia="DejaVu Sans"/>
      <w:color w:val="00000A"/>
      <w:sz w:val="24"/>
      <w:szCs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link w:val="FigureChar"/>
  </w:style>
  <w:style w:type="paragraph" w:customStyle="1" w:styleId="Framecontents">
    <w:name w:val="Frame contents"/>
    <w:basedOn w:val="BodyText"/>
  </w:style>
  <w:style w:type="paragraph" w:styleId="Header">
    <w:name w:val="header"/>
    <w:basedOn w:val="Normal"/>
    <w:link w:val="HeaderChar"/>
    <w:uiPriority w:val="99"/>
    <w:unhideWhenUsed/>
    <w:rsid w:val="00B34F40"/>
    <w:pPr>
      <w:tabs>
        <w:tab w:val="center" w:pos="4680"/>
        <w:tab w:val="right" w:pos="9360"/>
      </w:tabs>
    </w:pPr>
  </w:style>
  <w:style w:type="character" w:customStyle="1" w:styleId="HeaderChar">
    <w:name w:val="Header Char"/>
    <w:link w:val="Header"/>
    <w:uiPriority w:val="99"/>
    <w:rsid w:val="00B34F40"/>
    <w:rPr>
      <w:rFonts w:eastAsia="DejaVu Sans"/>
      <w:kern w:val="1"/>
      <w:sz w:val="24"/>
      <w:szCs w:val="24"/>
      <w:lang w:eastAsia="ar-SA"/>
    </w:rPr>
  </w:style>
  <w:style w:type="paragraph" w:styleId="Footer">
    <w:name w:val="footer"/>
    <w:basedOn w:val="Normal"/>
    <w:link w:val="FooterChar"/>
    <w:uiPriority w:val="99"/>
    <w:unhideWhenUsed/>
    <w:rsid w:val="00B34F40"/>
    <w:pPr>
      <w:tabs>
        <w:tab w:val="center" w:pos="4680"/>
        <w:tab w:val="right" w:pos="9360"/>
      </w:tabs>
    </w:pPr>
  </w:style>
  <w:style w:type="character" w:customStyle="1" w:styleId="FooterChar">
    <w:name w:val="Footer Char"/>
    <w:link w:val="Footer"/>
    <w:uiPriority w:val="99"/>
    <w:rsid w:val="00B34F40"/>
    <w:rPr>
      <w:rFonts w:eastAsia="DejaVu Sans"/>
      <w:kern w:val="1"/>
      <w:sz w:val="24"/>
      <w:szCs w:val="24"/>
      <w:lang w:eastAsia="ar-SA"/>
    </w:rPr>
  </w:style>
  <w:style w:type="paragraph" w:styleId="BalloonText">
    <w:name w:val="Balloon Text"/>
    <w:basedOn w:val="Normal"/>
    <w:link w:val="BalloonTextChar"/>
    <w:uiPriority w:val="99"/>
    <w:semiHidden/>
    <w:unhideWhenUsed/>
    <w:rsid w:val="00B34F40"/>
    <w:rPr>
      <w:rFonts w:ascii="Tahoma" w:hAnsi="Tahoma" w:cs="Tahoma"/>
      <w:sz w:val="16"/>
      <w:szCs w:val="16"/>
    </w:rPr>
  </w:style>
  <w:style w:type="character" w:customStyle="1" w:styleId="BalloonTextChar">
    <w:name w:val="Balloon Text Char"/>
    <w:link w:val="BalloonText"/>
    <w:uiPriority w:val="99"/>
    <w:semiHidden/>
    <w:rsid w:val="00B34F40"/>
    <w:rPr>
      <w:rFonts w:ascii="Tahoma" w:eastAsia="DejaVu Sans" w:hAnsi="Tahoma" w:cs="Tahoma"/>
      <w:kern w:val="1"/>
      <w:sz w:val="16"/>
      <w:szCs w:val="16"/>
      <w:lang w:eastAsia="ar-SA"/>
    </w:rPr>
  </w:style>
  <w:style w:type="paragraph" w:styleId="TOC1">
    <w:name w:val="toc 1"/>
    <w:basedOn w:val="Normal"/>
    <w:next w:val="Normal"/>
    <w:autoRedefine/>
    <w:uiPriority w:val="39"/>
    <w:unhideWhenUsed/>
    <w:rsid w:val="000B0A75"/>
  </w:style>
  <w:style w:type="character" w:styleId="Hyperlink">
    <w:name w:val="Hyperlink"/>
    <w:uiPriority w:val="99"/>
    <w:unhideWhenUsed/>
    <w:rsid w:val="000B0A75"/>
    <w:rPr>
      <w:color w:val="0000FF"/>
      <w:u w:val="single"/>
    </w:rPr>
  </w:style>
  <w:style w:type="paragraph" w:customStyle="1" w:styleId="StyleFiguresBefore9pt">
    <w:name w:val="Style Figures + Before:  9 pt"/>
    <w:basedOn w:val="Normal"/>
    <w:rsid w:val="00BC6DFE"/>
    <w:pPr>
      <w:widowControl/>
      <w:suppressAutoHyphens w:val="0"/>
      <w:overflowPunct w:val="0"/>
      <w:autoSpaceDE w:val="0"/>
      <w:autoSpaceDN w:val="0"/>
      <w:adjustRightInd w:val="0"/>
      <w:spacing w:before="180"/>
      <w:jc w:val="center"/>
    </w:pPr>
    <w:rPr>
      <w:rFonts w:ascii="Comic Sans MS" w:eastAsia="Times New Roman" w:hAnsi="Comic Sans MS" w:cs="Comic Sans MS"/>
      <w:b/>
      <w:bCs/>
      <w:kern w:val="0"/>
      <w:sz w:val="18"/>
      <w:szCs w:val="18"/>
      <w:lang w:val="en-AU" w:eastAsia="en-AU"/>
    </w:rPr>
  </w:style>
  <w:style w:type="paragraph" w:customStyle="1" w:styleId="Minorheading">
    <w:name w:val="Minor heading"/>
    <w:basedOn w:val="Normal"/>
    <w:rsid w:val="00A761AB"/>
    <w:pPr>
      <w:widowControl/>
      <w:suppressAutoHyphens w:val="0"/>
      <w:overflowPunct w:val="0"/>
      <w:autoSpaceDE w:val="0"/>
      <w:autoSpaceDN w:val="0"/>
      <w:adjustRightInd w:val="0"/>
      <w:textAlignment w:val="baseline"/>
    </w:pPr>
    <w:rPr>
      <w:rFonts w:ascii="Comic Sans MS" w:eastAsia="Times New Roman" w:hAnsi="Comic Sans MS" w:cs="Comic Sans MS"/>
      <w:b/>
      <w:bCs/>
      <w:kern w:val="0"/>
      <w:sz w:val="20"/>
      <w:szCs w:val="20"/>
      <w:lang w:val="en-AU" w:eastAsia="en-AU"/>
    </w:rPr>
  </w:style>
  <w:style w:type="paragraph" w:customStyle="1" w:styleId="Default">
    <w:name w:val="Default"/>
    <w:rsid w:val="007A09F8"/>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0925CB"/>
    <w:rPr>
      <w:color w:val="808080"/>
    </w:rPr>
  </w:style>
  <w:style w:type="table" w:styleId="TableGrid">
    <w:name w:val="Table Grid"/>
    <w:basedOn w:val="TableNormal"/>
    <w:rsid w:val="001E7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Head">
    <w:name w:val="Lab Head"/>
    <w:basedOn w:val="Normal"/>
    <w:next w:val="Normal"/>
    <w:link w:val="LabHeadChar"/>
    <w:rsid w:val="00EE7FB6"/>
    <w:pPr>
      <w:widowControl/>
      <w:suppressAutoHyphens w:val="0"/>
      <w:spacing w:before="240"/>
    </w:pPr>
    <w:rPr>
      <w:rFonts w:ascii="Arial" w:eastAsia="Times New Roman" w:hAnsi="Arial"/>
      <w:b/>
      <w:kern w:val="0"/>
      <w:sz w:val="28"/>
      <w:szCs w:val="28"/>
      <w:lang w:eastAsia="ja-JP"/>
    </w:rPr>
  </w:style>
  <w:style w:type="paragraph" w:customStyle="1" w:styleId="FlowBoxText">
    <w:name w:val="Flow Box Text"/>
    <w:basedOn w:val="Normal"/>
    <w:rsid w:val="00EE7FB6"/>
    <w:pPr>
      <w:widowControl/>
      <w:suppressAutoHyphens w:val="0"/>
      <w:spacing w:before="60"/>
      <w:jc w:val="center"/>
    </w:pPr>
    <w:rPr>
      <w:rFonts w:ascii="Arial" w:eastAsia="Times New Roman" w:hAnsi="Arial"/>
      <w:kern w:val="0"/>
      <w:sz w:val="20"/>
      <w:szCs w:val="20"/>
      <w:lang w:eastAsia="en-US"/>
    </w:rPr>
  </w:style>
  <w:style w:type="paragraph" w:customStyle="1" w:styleId="TableBodyinPrimaryStep">
    <w:name w:val="Table Body in Primary Step"/>
    <w:basedOn w:val="Normal"/>
    <w:rsid w:val="00EE7FB6"/>
    <w:pPr>
      <w:widowControl/>
      <w:suppressAutoHyphens w:val="0"/>
      <w:spacing w:before="80" w:after="80"/>
    </w:pPr>
    <w:rPr>
      <w:rFonts w:ascii="Arial" w:eastAsia="Times New Roman" w:hAnsi="Arial"/>
      <w:kern w:val="0"/>
      <w:lang w:eastAsia="ja-JP"/>
    </w:rPr>
  </w:style>
  <w:style w:type="character" w:customStyle="1" w:styleId="LabHeadChar">
    <w:name w:val="Lab Head Char"/>
    <w:basedOn w:val="DefaultParagraphFont"/>
    <w:link w:val="LabHead"/>
    <w:rsid w:val="00EE7FB6"/>
    <w:rPr>
      <w:rFonts w:ascii="Arial" w:hAnsi="Arial"/>
      <w:b/>
      <w:sz w:val="28"/>
      <w:szCs w:val="28"/>
      <w:lang w:eastAsia="ja-JP"/>
    </w:rPr>
  </w:style>
  <w:style w:type="paragraph" w:customStyle="1" w:styleId="Stepx-x">
    <w:name w:val="Step x-x"/>
    <w:basedOn w:val="Normal"/>
    <w:next w:val="Normal"/>
    <w:rsid w:val="00B562EE"/>
    <w:pPr>
      <w:widowControl/>
      <w:numPr>
        <w:ilvl w:val="1"/>
        <w:numId w:val="39"/>
      </w:numPr>
      <w:suppressAutoHyphens w:val="0"/>
      <w:spacing w:before="200"/>
    </w:pPr>
    <w:rPr>
      <w:rFonts w:ascii="Arial" w:eastAsia="Times New Roman" w:hAnsi="Arial"/>
      <w:b/>
      <w:kern w:val="0"/>
      <w:lang w:eastAsia="ja-JP"/>
    </w:rPr>
  </w:style>
  <w:style w:type="paragraph" w:customStyle="1" w:styleId="FigureCaption">
    <w:name w:val="Figure Caption"/>
    <w:basedOn w:val="Normal"/>
    <w:link w:val="FigureCaptionChar"/>
    <w:rsid w:val="00B562EE"/>
    <w:pPr>
      <w:widowControl/>
      <w:suppressAutoHyphens w:val="0"/>
      <w:spacing w:before="120"/>
      <w:ind w:left="720"/>
    </w:pPr>
    <w:rPr>
      <w:rFonts w:ascii="Arial" w:eastAsia="Times New Roman" w:hAnsi="Arial"/>
      <w:b/>
      <w:kern w:val="0"/>
      <w:sz w:val="20"/>
      <w:szCs w:val="20"/>
      <w:lang w:eastAsia="ja-JP"/>
    </w:rPr>
  </w:style>
  <w:style w:type="paragraph" w:customStyle="1" w:styleId="Stepx-x-x">
    <w:name w:val="Step x-x-x"/>
    <w:basedOn w:val="Normal"/>
    <w:rsid w:val="00B562EE"/>
    <w:pPr>
      <w:widowControl/>
      <w:numPr>
        <w:ilvl w:val="2"/>
        <w:numId w:val="39"/>
      </w:numPr>
      <w:suppressAutoHyphens w:val="0"/>
      <w:spacing w:before="360"/>
    </w:pPr>
    <w:rPr>
      <w:rFonts w:ascii="Arial" w:eastAsia="Times New Roman" w:hAnsi="Arial"/>
      <w:kern w:val="0"/>
      <w:sz w:val="20"/>
      <w:szCs w:val="20"/>
      <w:lang w:eastAsia="ja-JP"/>
    </w:rPr>
  </w:style>
  <w:style w:type="paragraph" w:customStyle="1" w:styleId="StepContinue">
    <w:name w:val="Step Continue"/>
    <w:basedOn w:val="Normal"/>
    <w:rsid w:val="00B562EE"/>
    <w:pPr>
      <w:widowControl/>
      <w:suppressAutoHyphens w:val="0"/>
      <w:spacing w:before="200"/>
      <w:ind w:left="720"/>
    </w:pPr>
    <w:rPr>
      <w:rFonts w:ascii="Arial" w:eastAsia="Times New Roman" w:hAnsi="Arial"/>
      <w:kern w:val="0"/>
      <w:sz w:val="20"/>
      <w:szCs w:val="20"/>
      <w:lang w:eastAsia="ja-JP"/>
    </w:rPr>
  </w:style>
  <w:style w:type="paragraph" w:customStyle="1" w:styleId="StepHeading">
    <w:name w:val="Step Heading"/>
    <w:basedOn w:val="Normal"/>
    <w:next w:val="Stepx-x"/>
    <w:rsid w:val="00B562EE"/>
    <w:pPr>
      <w:widowControl/>
      <w:numPr>
        <w:numId w:val="39"/>
      </w:numPr>
      <w:pBdr>
        <w:bottom w:val="single" w:sz="4" w:space="1" w:color="auto"/>
      </w:pBdr>
      <w:tabs>
        <w:tab w:val="right" w:pos="9360"/>
      </w:tabs>
      <w:suppressAutoHyphens w:val="0"/>
      <w:spacing w:before="480"/>
    </w:pPr>
    <w:rPr>
      <w:rFonts w:ascii="Arial" w:eastAsia="Times New Roman" w:hAnsi="Arial"/>
      <w:b/>
      <w:kern w:val="0"/>
      <w:sz w:val="28"/>
      <w:szCs w:val="28"/>
      <w:lang w:eastAsia="ja-JP"/>
    </w:rPr>
  </w:style>
  <w:style w:type="character" w:customStyle="1" w:styleId="FigureChar">
    <w:name w:val="Figure Char"/>
    <w:basedOn w:val="DefaultParagraphFont"/>
    <w:link w:val="Figure"/>
    <w:rsid w:val="00B562EE"/>
    <w:rPr>
      <w:rFonts w:eastAsia="DejaVu Sans"/>
      <w:i/>
      <w:iCs/>
      <w:kern w:val="1"/>
      <w:sz w:val="24"/>
      <w:szCs w:val="24"/>
      <w:lang w:eastAsia="ar-SA"/>
    </w:rPr>
  </w:style>
  <w:style w:type="character" w:customStyle="1" w:styleId="FigureCaptionChar">
    <w:name w:val="Figure Caption Char"/>
    <w:basedOn w:val="DefaultParagraphFont"/>
    <w:link w:val="FigureCaption"/>
    <w:rsid w:val="00B562EE"/>
    <w:rPr>
      <w:rFonts w:ascii="Arial" w:hAnsi="Arial"/>
      <w:b/>
      <w:lang w:eastAsia="ja-JP"/>
    </w:rPr>
  </w:style>
  <w:style w:type="character" w:customStyle="1" w:styleId="Heading2Char">
    <w:name w:val="Heading 2 Char"/>
    <w:basedOn w:val="DefaultParagraphFont"/>
    <w:link w:val="Heading2"/>
    <w:uiPriority w:val="9"/>
    <w:semiHidden/>
    <w:rsid w:val="00183D3E"/>
    <w:rPr>
      <w:rFonts w:asciiTheme="majorHAnsi" w:eastAsiaTheme="majorEastAsia" w:hAnsiTheme="majorHAnsi" w:cstheme="majorBidi"/>
      <w:color w:val="365F91" w:themeColor="accent1" w:themeShade="BF"/>
      <w:kern w:val="1"/>
      <w:sz w:val="26"/>
      <w:szCs w:val="2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63235">
      <w:bodyDiv w:val="1"/>
      <w:marLeft w:val="0"/>
      <w:marRight w:val="0"/>
      <w:marTop w:val="0"/>
      <w:marBottom w:val="0"/>
      <w:divBdr>
        <w:top w:val="none" w:sz="0" w:space="0" w:color="auto"/>
        <w:left w:val="none" w:sz="0" w:space="0" w:color="auto"/>
        <w:bottom w:val="none" w:sz="0" w:space="0" w:color="auto"/>
        <w:right w:val="none" w:sz="0" w:space="0" w:color="auto"/>
      </w:divBdr>
    </w:div>
    <w:div w:id="1042705794">
      <w:bodyDiv w:val="1"/>
      <w:marLeft w:val="0"/>
      <w:marRight w:val="0"/>
      <w:marTop w:val="0"/>
      <w:marBottom w:val="0"/>
      <w:divBdr>
        <w:top w:val="none" w:sz="0" w:space="0" w:color="auto"/>
        <w:left w:val="none" w:sz="0" w:space="0" w:color="auto"/>
        <w:bottom w:val="none" w:sz="0" w:space="0" w:color="auto"/>
        <w:right w:val="none" w:sz="0" w:space="0" w:color="auto"/>
      </w:divBdr>
    </w:div>
    <w:div w:id="1278440167">
      <w:bodyDiv w:val="1"/>
      <w:marLeft w:val="0"/>
      <w:marRight w:val="0"/>
      <w:marTop w:val="0"/>
      <w:marBottom w:val="0"/>
      <w:divBdr>
        <w:top w:val="none" w:sz="0" w:space="0" w:color="auto"/>
        <w:left w:val="none" w:sz="0" w:space="0" w:color="auto"/>
        <w:bottom w:val="none" w:sz="0" w:space="0" w:color="auto"/>
        <w:right w:val="none" w:sz="0" w:space="0" w:color="auto"/>
      </w:divBdr>
    </w:div>
    <w:div w:id="1310594726">
      <w:bodyDiv w:val="1"/>
      <w:marLeft w:val="0"/>
      <w:marRight w:val="0"/>
      <w:marTop w:val="0"/>
      <w:marBottom w:val="0"/>
      <w:divBdr>
        <w:top w:val="none" w:sz="0" w:space="0" w:color="auto"/>
        <w:left w:val="none" w:sz="0" w:space="0" w:color="auto"/>
        <w:bottom w:val="none" w:sz="0" w:space="0" w:color="auto"/>
        <w:right w:val="none" w:sz="0" w:space="0" w:color="auto"/>
      </w:divBdr>
    </w:div>
    <w:div w:id="1593393080">
      <w:bodyDiv w:val="1"/>
      <w:marLeft w:val="0"/>
      <w:marRight w:val="0"/>
      <w:marTop w:val="0"/>
      <w:marBottom w:val="0"/>
      <w:divBdr>
        <w:top w:val="none" w:sz="0" w:space="0" w:color="auto"/>
        <w:left w:val="none" w:sz="0" w:space="0" w:color="auto"/>
        <w:bottom w:val="none" w:sz="0" w:space="0" w:color="auto"/>
        <w:right w:val="none" w:sz="0" w:space="0" w:color="auto"/>
      </w:divBdr>
      <w:divsChild>
        <w:div w:id="206645773">
          <w:marLeft w:val="547"/>
          <w:marRight w:val="0"/>
          <w:marTop w:val="0"/>
          <w:marBottom w:val="0"/>
          <w:divBdr>
            <w:top w:val="none" w:sz="0" w:space="0" w:color="auto"/>
            <w:left w:val="none" w:sz="0" w:space="0" w:color="auto"/>
            <w:bottom w:val="none" w:sz="0" w:space="0" w:color="auto"/>
            <w:right w:val="none" w:sz="0" w:space="0" w:color="auto"/>
          </w:divBdr>
        </w:div>
        <w:div w:id="12560134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E549BE9BF14AD7A0FCDCE6CE02F906"/>
        <w:category>
          <w:name w:val="General"/>
          <w:gallery w:val="placeholder"/>
        </w:category>
        <w:types>
          <w:type w:val="bbPlcHdr"/>
        </w:types>
        <w:behaviors>
          <w:behavior w:val="content"/>
        </w:behaviors>
        <w:guid w:val="{907E1262-0E5C-4507-95EF-F335EB79C0DD}"/>
      </w:docPartPr>
      <w:docPartBody>
        <w:p w:rsidR="004D02C4" w:rsidRDefault="004D02C4" w:rsidP="004D02C4">
          <w:pPr>
            <w:pStyle w:val="82E549BE9BF14AD7A0FCDCE6CE02F906"/>
          </w:pPr>
          <w:r w:rsidRPr="00E44018">
            <w:rPr>
              <w:rStyle w:val="PlaceholderText"/>
            </w:rPr>
            <w:t>Click here to enter text.</w:t>
          </w:r>
        </w:p>
      </w:docPartBody>
    </w:docPart>
    <w:docPart>
      <w:docPartPr>
        <w:name w:val="905D954CBE104DCA8318496E9C00DB06"/>
        <w:category>
          <w:name w:val="General"/>
          <w:gallery w:val="placeholder"/>
        </w:category>
        <w:types>
          <w:type w:val="bbPlcHdr"/>
        </w:types>
        <w:behaviors>
          <w:behavior w:val="content"/>
        </w:behaviors>
        <w:guid w:val="{3EBC8F86-47A9-45E1-B9B5-8061FB72327E}"/>
      </w:docPartPr>
      <w:docPartBody>
        <w:p w:rsidR="00382DF0" w:rsidRDefault="00BC7010" w:rsidP="00BC7010">
          <w:pPr>
            <w:pStyle w:val="905D954CBE104DCA8318496E9C00DB06"/>
          </w:pPr>
          <w:r w:rsidRPr="00E44018">
            <w:rPr>
              <w:rStyle w:val="PlaceholderText"/>
            </w:rPr>
            <w:t>Click here to enter text.</w:t>
          </w:r>
        </w:p>
      </w:docPartBody>
    </w:docPart>
    <w:docPart>
      <w:docPartPr>
        <w:name w:val="2CE59134858D454FA6652738592F1C2E"/>
        <w:category>
          <w:name w:val="General"/>
          <w:gallery w:val="placeholder"/>
        </w:category>
        <w:types>
          <w:type w:val="bbPlcHdr"/>
        </w:types>
        <w:behaviors>
          <w:behavior w:val="content"/>
        </w:behaviors>
        <w:guid w:val="{48DE36B6-0097-4A7F-9D2F-0C235EDF35AA}"/>
      </w:docPartPr>
      <w:docPartBody>
        <w:p w:rsidR="00402C05" w:rsidRDefault="00382DF0" w:rsidP="00382DF0">
          <w:pPr>
            <w:pStyle w:val="2CE59134858D454FA6652738592F1C2E"/>
          </w:pPr>
          <w:r w:rsidRPr="00E44018">
            <w:rPr>
              <w:rStyle w:val="PlaceholderText"/>
            </w:rPr>
            <w:t>Click here to enter text.</w:t>
          </w:r>
        </w:p>
      </w:docPartBody>
    </w:docPart>
    <w:docPart>
      <w:docPartPr>
        <w:name w:val="00566B5817874646B84870A1F8265809"/>
        <w:category>
          <w:name w:val="General"/>
          <w:gallery w:val="placeholder"/>
        </w:category>
        <w:types>
          <w:type w:val="bbPlcHdr"/>
        </w:types>
        <w:behaviors>
          <w:behavior w:val="content"/>
        </w:behaviors>
        <w:guid w:val="{2EAF0AAF-A50A-4455-ADEA-2015CC4E21A7}"/>
      </w:docPartPr>
      <w:docPartBody>
        <w:p w:rsidR="00402C05" w:rsidRDefault="00382DF0" w:rsidP="00382DF0">
          <w:pPr>
            <w:pStyle w:val="00566B5817874646B84870A1F8265809"/>
          </w:pPr>
          <w:r w:rsidRPr="00E44018">
            <w:rPr>
              <w:rStyle w:val="PlaceholderText"/>
            </w:rPr>
            <w:t>Click here to enter text.</w:t>
          </w:r>
        </w:p>
      </w:docPartBody>
    </w:docPart>
    <w:docPart>
      <w:docPartPr>
        <w:name w:val="B96722521EDF458298F586044DB4AFC4"/>
        <w:category>
          <w:name w:val="General"/>
          <w:gallery w:val="placeholder"/>
        </w:category>
        <w:types>
          <w:type w:val="bbPlcHdr"/>
        </w:types>
        <w:behaviors>
          <w:behavior w:val="content"/>
        </w:behaviors>
        <w:guid w:val="{03AF6175-B397-418B-B46E-BF11C667B520}"/>
      </w:docPartPr>
      <w:docPartBody>
        <w:p w:rsidR="00CF60F4" w:rsidRDefault="00EC53BF" w:rsidP="00EC53BF">
          <w:pPr>
            <w:pStyle w:val="B96722521EDF458298F586044DB4AFC4"/>
          </w:pPr>
          <w:r w:rsidRPr="00E44018">
            <w:rPr>
              <w:rStyle w:val="PlaceholderText"/>
            </w:rPr>
            <w:t>Click here to enter text.</w:t>
          </w:r>
        </w:p>
      </w:docPartBody>
    </w:docPart>
    <w:docPart>
      <w:docPartPr>
        <w:name w:val="A559708426B044489BA49392E32BE8F6"/>
        <w:category>
          <w:name w:val="General"/>
          <w:gallery w:val="placeholder"/>
        </w:category>
        <w:types>
          <w:type w:val="bbPlcHdr"/>
        </w:types>
        <w:behaviors>
          <w:behavior w:val="content"/>
        </w:behaviors>
        <w:guid w:val="{0D5B3D21-16B6-48E9-A0CD-A905B21E128E}"/>
      </w:docPartPr>
      <w:docPartBody>
        <w:p w:rsidR="00CF60F4" w:rsidRDefault="00EC53BF" w:rsidP="00EC53BF">
          <w:pPr>
            <w:pStyle w:val="A559708426B044489BA49392E32BE8F6"/>
          </w:pPr>
          <w:r w:rsidRPr="00E44018">
            <w:rPr>
              <w:rStyle w:val="PlaceholderText"/>
            </w:rPr>
            <w:t>Click here to enter text.</w:t>
          </w:r>
        </w:p>
      </w:docPartBody>
    </w:docPart>
    <w:docPart>
      <w:docPartPr>
        <w:name w:val="F3DE6C8976604B26AD48FAE07DB6D53C"/>
        <w:category>
          <w:name w:val="General"/>
          <w:gallery w:val="placeholder"/>
        </w:category>
        <w:types>
          <w:type w:val="bbPlcHdr"/>
        </w:types>
        <w:behaviors>
          <w:behavior w:val="content"/>
        </w:behaviors>
        <w:guid w:val="{FE3785EE-1272-46FA-A58A-0E8886006F9D}"/>
      </w:docPartPr>
      <w:docPartBody>
        <w:p w:rsidR="00086176" w:rsidRDefault="00CF60F4" w:rsidP="00CF60F4">
          <w:pPr>
            <w:pStyle w:val="F3DE6C8976604B26AD48FAE07DB6D53C"/>
          </w:pPr>
          <w:r w:rsidRPr="00E44018">
            <w:rPr>
              <w:rStyle w:val="PlaceholderText"/>
            </w:rPr>
            <w:t>Click here to enter text.</w:t>
          </w:r>
        </w:p>
      </w:docPartBody>
    </w:docPart>
    <w:docPart>
      <w:docPartPr>
        <w:name w:val="3C69DBD188644E69B705DE16F221C71F"/>
        <w:category>
          <w:name w:val="General"/>
          <w:gallery w:val="placeholder"/>
        </w:category>
        <w:types>
          <w:type w:val="bbPlcHdr"/>
        </w:types>
        <w:behaviors>
          <w:behavior w:val="content"/>
        </w:behaviors>
        <w:guid w:val="{40EDAF00-C4BF-40D2-9578-0C51454CFB9E}"/>
      </w:docPartPr>
      <w:docPartBody>
        <w:p w:rsidR="00853144" w:rsidRDefault="000A1616" w:rsidP="000A1616">
          <w:pPr>
            <w:pStyle w:val="3C69DBD188644E69B705DE16F221C71F"/>
          </w:pPr>
          <w:r w:rsidRPr="00E44018">
            <w:rPr>
              <w:rStyle w:val="PlaceholderText"/>
            </w:rPr>
            <w:t>Click here to enter text.</w:t>
          </w:r>
        </w:p>
      </w:docPartBody>
    </w:docPart>
    <w:docPart>
      <w:docPartPr>
        <w:name w:val="0B2B777FE9864163B15942A309C1DF47"/>
        <w:category>
          <w:name w:val="General"/>
          <w:gallery w:val="placeholder"/>
        </w:category>
        <w:types>
          <w:type w:val="bbPlcHdr"/>
        </w:types>
        <w:behaviors>
          <w:behavior w:val="content"/>
        </w:behaviors>
        <w:guid w:val="{9FC6B032-2587-498B-96C6-B25E3A908B28}"/>
      </w:docPartPr>
      <w:docPartBody>
        <w:p w:rsidR="00853144" w:rsidRDefault="000A1616" w:rsidP="000A1616">
          <w:pPr>
            <w:pStyle w:val="0B2B777FE9864163B15942A309C1DF47"/>
          </w:pPr>
          <w:r w:rsidRPr="00E4401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490"/>
    <w:rsid w:val="00086176"/>
    <w:rsid w:val="000A1616"/>
    <w:rsid w:val="000D413D"/>
    <w:rsid w:val="001C702D"/>
    <w:rsid w:val="00205921"/>
    <w:rsid w:val="0031527D"/>
    <w:rsid w:val="00382DF0"/>
    <w:rsid w:val="003D354B"/>
    <w:rsid w:val="00402C05"/>
    <w:rsid w:val="004D02C4"/>
    <w:rsid w:val="004E5123"/>
    <w:rsid w:val="00542C11"/>
    <w:rsid w:val="005F434A"/>
    <w:rsid w:val="00675614"/>
    <w:rsid w:val="0068389A"/>
    <w:rsid w:val="00693ADA"/>
    <w:rsid w:val="006E432A"/>
    <w:rsid w:val="00712128"/>
    <w:rsid w:val="007B0C7B"/>
    <w:rsid w:val="00853144"/>
    <w:rsid w:val="00877252"/>
    <w:rsid w:val="008D00D8"/>
    <w:rsid w:val="008D0FA4"/>
    <w:rsid w:val="008E5490"/>
    <w:rsid w:val="00905099"/>
    <w:rsid w:val="00941D43"/>
    <w:rsid w:val="00942A18"/>
    <w:rsid w:val="00960AB7"/>
    <w:rsid w:val="009E4AB1"/>
    <w:rsid w:val="00A37B23"/>
    <w:rsid w:val="00A419C1"/>
    <w:rsid w:val="00A60805"/>
    <w:rsid w:val="00AF0FEE"/>
    <w:rsid w:val="00B2739C"/>
    <w:rsid w:val="00B461D3"/>
    <w:rsid w:val="00B540D3"/>
    <w:rsid w:val="00B70AD3"/>
    <w:rsid w:val="00B90988"/>
    <w:rsid w:val="00BB16F3"/>
    <w:rsid w:val="00BC7010"/>
    <w:rsid w:val="00C22C2A"/>
    <w:rsid w:val="00CB03F8"/>
    <w:rsid w:val="00CF60F4"/>
    <w:rsid w:val="00D23A39"/>
    <w:rsid w:val="00D346BC"/>
    <w:rsid w:val="00DB11DB"/>
    <w:rsid w:val="00EC5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1616"/>
    <w:rPr>
      <w:color w:val="808080"/>
    </w:rPr>
  </w:style>
  <w:style w:type="paragraph" w:customStyle="1" w:styleId="82E549BE9BF14AD7A0FCDCE6CE02F906">
    <w:name w:val="82E549BE9BF14AD7A0FCDCE6CE02F906"/>
    <w:rsid w:val="004D02C4"/>
  </w:style>
  <w:style w:type="paragraph" w:customStyle="1" w:styleId="905D954CBE104DCA8318496E9C00DB06">
    <w:name w:val="905D954CBE104DCA8318496E9C00DB06"/>
    <w:rsid w:val="00BC7010"/>
    <w:pPr>
      <w:spacing w:after="160" w:line="259" w:lineRule="auto"/>
    </w:pPr>
    <w:rPr>
      <w:lang w:val="en-IN" w:eastAsia="en-IN"/>
    </w:rPr>
  </w:style>
  <w:style w:type="paragraph" w:customStyle="1" w:styleId="2CE59134858D454FA6652738592F1C2E">
    <w:name w:val="2CE59134858D454FA6652738592F1C2E"/>
    <w:rsid w:val="00382DF0"/>
    <w:pPr>
      <w:spacing w:after="160" w:line="259" w:lineRule="auto"/>
    </w:pPr>
    <w:rPr>
      <w:lang w:val="en-IN" w:eastAsia="en-IN"/>
    </w:rPr>
  </w:style>
  <w:style w:type="paragraph" w:customStyle="1" w:styleId="00566B5817874646B84870A1F8265809">
    <w:name w:val="00566B5817874646B84870A1F8265809"/>
    <w:rsid w:val="00382DF0"/>
    <w:pPr>
      <w:spacing w:after="160" w:line="259" w:lineRule="auto"/>
    </w:pPr>
    <w:rPr>
      <w:lang w:val="en-IN" w:eastAsia="en-IN"/>
    </w:rPr>
  </w:style>
  <w:style w:type="paragraph" w:customStyle="1" w:styleId="B96722521EDF458298F586044DB4AFC4">
    <w:name w:val="B96722521EDF458298F586044DB4AFC4"/>
    <w:rsid w:val="00EC53BF"/>
    <w:pPr>
      <w:spacing w:after="160" w:line="259" w:lineRule="auto"/>
    </w:pPr>
    <w:rPr>
      <w:lang w:val="en-IN" w:eastAsia="en-IN"/>
    </w:rPr>
  </w:style>
  <w:style w:type="paragraph" w:customStyle="1" w:styleId="A559708426B044489BA49392E32BE8F6">
    <w:name w:val="A559708426B044489BA49392E32BE8F6"/>
    <w:rsid w:val="00EC53BF"/>
    <w:pPr>
      <w:spacing w:after="160" w:line="259" w:lineRule="auto"/>
    </w:pPr>
    <w:rPr>
      <w:lang w:val="en-IN" w:eastAsia="en-IN"/>
    </w:rPr>
  </w:style>
  <w:style w:type="paragraph" w:customStyle="1" w:styleId="F3DE6C8976604B26AD48FAE07DB6D53C">
    <w:name w:val="F3DE6C8976604B26AD48FAE07DB6D53C"/>
    <w:rsid w:val="00CF60F4"/>
    <w:pPr>
      <w:spacing w:after="160" w:line="259" w:lineRule="auto"/>
    </w:pPr>
    <w:rPr>
      <w:lang w:val="en-IN" w:eastAsia="en-IN"/>
    </w:rPr>
  </w:style>
  <w:style w:type="paragraph" w:customStyle="1" w:styleId="3C69DBD188644E69B705DE16F221C71F">
    <w:name w:val="3C69DBD188644E69B705DE16F221C71F"/>
    <w:rsid w:val="000A1616"/>
    <w:pPr>
      <w:spacing w:after="160" w:line="259" w:lineRule="auto"/>
    </w:pPr>
    <w:rPr>
      <w:lang w:val="en-IN" w:eastAsia="en-IN"/>
    </w:rPr>
  </w:style>
  <w:style w:type="paragraph" w:customStyle="1" w:styleId="0B2B777FE9864163B15942A309C1DF47">
    <w:name w:val="0B2B777FE9864163B15942A309C1DF47"/>
    <w:rsid w:val="000A1616"/>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5C2E7-8EA9-4F28-BF28-BC567912E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11</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3552</CharactersWithSpaces>
  <SharedDoc>false</SharedDoc>
  <HLinks>
    <vt:vector size="42" baseType="variant">
      <vt:variant>
        <vt:i4>2031671</vt:i4>
      </vt:variant>
      <vt:variant>
        <vt:i4>38</vt:i4>
      </vt:variant>
      <vt:variant>
        <vt:i4>0</vt:i4>
      </vt:variant>
      <vt:variant>
        <vt:i4>5</vt:i4>
      </vt:variant>
      <vt:variant>
        <vt:lpwstr/>
      </vt:variant>
      <vt:variant>
        <vt:lpwstr>_Toc366305283</vt:lpwstr>
      </vt:variant>
      <vt:variant>
        <vt:i4>2031671</vt:i4>
      </vt:variant>
      <vt:variant>
        <vt:i4>32</vt:i4>
      </vt:variant>
      <vt:variant>
        <vt:i4>0</vt:i4>
      </vt:variant>
      <vt:variant>
        <vt:i4>5</vt:i4>
      </vt:variant>
      <vt:variant>
        <vt:lpwstr/>
      </vt:variant>
      <vt:variant>
        <vt:lpwstr>_Toc366305282</vt:lpwstr>
      </vt:variant>
      <vt:variant>
        <vt:i4>2031671</vt:i4>
      </vt:variant>
      <vt:variant>
        <vt:i4>26</vt:i4>
      </vt:variant>
      <vt:variant>
        <vt:i4>0</vt:i4>
      </vt:variant>
      <vt:variant>
        <vt:i4>5</vt:i4>
      </vt:variant>
      <vt:variant>
        <vt:lpwstr/>
      </vt:variant>
      <vt:variant>
        <vt:lpwstr>_Toc366305281</vt:lpwstr>
      </vt:variant>
      <vt:variant>
        <vt:i4>2031671</vt:i4>
      </vt:variant>
      <vt:variant>
        <vt:i4>20</vt:i4>
      </vt:variant>
      <vt:variant>
        <vt:i4>0</vt:i4>
      </vt:variant>
      <vt:variant>
        <vt:i4>5</vt:i4>
      </vt:variant>
      <vt:variant>
        <vt:lpwstr/>
      </vt:variant>
      <vt:variant>
        <vt:lpwstr>_Toc366305280</vt:lpwstr>
      </vt:variant>
      <vt:variant>
        <vt:i4>1048631</vt:i4>
      </vt:variant>
      <vt:variant>
        <vt:i4>14</vt:i4>
      </vt:variant>
      <vt:variant>
        <vt:i4>0</vt:i4>
      </vt:variant>
      <vt:variant>
        <vt:i4>5</vt:i4>
      </vt:variant>
      <vt:variant>
        <vt:lpwstr/>
      </vt:variant>
      <vt:variant>
        <vt:lpwstr>_Toc366305279</vt:lpwstr>
      </vt:variant>
      <vt:variant>
        <vt:i4>1048631</vt:i4>
      </vt:variant>
      <vt:variant>
        <vt:i4>8</vt:i4>
      </vt:variant>
      <vt:variant>
        <vt:i4>0</vt:i4>
      </vt:variant>
      <vt:variant>
        <vt:i4>5</vt:i4>
      </vt:variant>
      <vt:variant>
        <vt:lpwstr/>
      </vt:variant>
      <vt:variant>
        <vt:lpwstr>_Toc366305278</vt:lpwstr>
      </vt:variant>
      <vt:variant>
        <vt:i4>1048631</vt:i4>
      </vt:variant>
      <vt:variant>
        <vt:i4>2</vt:i4>
      </vt:variant>
      <vt:variant>
        <vt:i4>0</vt:i4>
      </vt:variant>
      <vt:variant>
        <vt:i4>5</vt:i4>
      </vt:variant>
      <vt:variant>
        <vt:lpwstr/>
      </vt:variant>
      <vt:variant>
        <vt:lpwstr>_Toc366305277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dc:creator>
  <cp:keywords/>
  <dc:description/>
  <cp:lastModifiedBy>Mounika Chaturvedula</cp:lastModifiedBy>
  <cp:revision>2</cp:revision>
  <cp:lastPrinted>2021-09-17T10:01:00Z</cp:lastPrinted>
  <dcterms:created xsi:type="dcterms:W3CDTF">2021-09-17T10:02:00Z</dcterms:created>
  <dcterms:modified xsi:type="dcterms:W3CDTF">2021-09-17T10:02:00Z</dcterms:modified>
</cp:coreProperties>
</file>